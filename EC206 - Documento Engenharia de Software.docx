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3F12ED02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240BB3">
        <w:rPr>
          <w:rFonts w:cs="Arial"/>
        </w:rPr>
        <w:t>0.1</w:t>
      </w:r>
    </w:p>
    <w:p w14:paraId="10F06BCA" w14:textId="11F14529" w:rsidR="0009003B" w:rsidRDefault="004B6B5D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2</w:t>
      </w:r>
      <w:r w:rsidR="00D16442">
        <w:rPr>
          <w:rFonts w:cs="Arial"/>
        </w:rPr>
        <w:t>2</w:t>
      </w:r>
      <w:r w:rsidR="00407C6A">
        <w:rPr>
          <w:rFonts w:cs="Arial"/>
        </w:rPr>
        <w:t xml:space="preserve"> de </w:t>
      </w:r>
      <w:r>
        <w:rPr>
          <w:rFonts w:cs="Arial"/>
        </w:rPr>
        <w:t>fevereiro</w:t>
      </w:r>
      <w:r w:rsidR="00407C6A">
        <w:rPr>
          <w:rFonts w:cs="Arial"/>
        </w:rPr>
        <w:t xml:space="preserve"> de </w:t>
      </w:r>
      <w:r>
        <w:rPr>
          <w:rFonts w:cs="Arial"/>
        </w:rPr>
        <w:t>2018</w:t>
      </w:r>
    </w:p>
    <w:p w14:paraId="10F06BCB" w14:textId="00F6820D" w:rsidR="0009003B" w:rsidRPr="00240BB3" w:rsidRDefault="00D16442">
      <w:pPr>
        <w:pStyle w:val="Title-Name"/>
        <w:spacing w:before="240" w:after="240"/>
        <w:jc w:val="center"/>
        <w:rPr>
          <w:rFonts w:cs="Arial"/>
          <w:b/>
        </w:rPr>
      </w:pPr>
      <w:proofErr w:type="spellStart"/>
      <w:r>
        <w:rPr>
          <w:rFonts w:cs="Arial"/>
          <w:b/>
        </w:rPr>
        <w:t>Car</w:t>
      </w:r>
      <w:proofErr w:type="spellEnd"/>
      <w:r>
        <w:rPr>
          <w:rFonts w:cs="Arial"/>
          <w:b/>
        </w:rPr>
        <w:t xml:space="preserve"> </w:t>
      </w:r>
      <w:proofErr w:type="spellStart"/>
      <w:r>
        <w:rPr>
          <w:rFonts w:cs="Arial"/>
          <w:b/>
        </w:rPr>
        <w:t>Maker</w:t>
      </w:r>
      <w:proofErr w:type="spellEnd"/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ED353B2" w14:textId="450CEE58" w:rsidR="007C25D7" w:rsidRPr="007C25D7" w:rsidRDefault="007C25D7" w:rsidP="007C25D7">
      <w:pPr>
        <w:pStyle w:val="Title-Name"/>
        <w:spacing w:before="0" w:after="0"/>
        <w:jc w:val="center"/>
        <w:rPr>
          <w:rFonts w:cs="Arial"/>
          <w:b/>
        </w:rPr>
      </w:pPr>
      <w:r w:rsidRPr="007C25D7">
        <w:rPr>
          <w:rFonts w:cs="Arial"/>
          <w:b/>
        </w:rPr>
        <w:t>&lt;</w:t>
      </w:r>
      <w:r w:rsidR="004B6B5D">
        <w:rPr>
          <w:rFonts w:cs="Arial"/>
          <w:b/>
        </w:rPr>
        <w:t>Felipe Martins Vitor</w:t>
      </w:r>
      <w:r w:rsidRPr="007C25D7">
        <w:rPr>
          <w:rFonts w:cs="Arial"/>
          <w:b/>
        </w:rPr>
        <w:t>&gt;</w:t>
      </w:r>
    </w:p>
    <w:p w14:paraId="2C3E9C59" w14:textId="794FF791" w:rsidR="007C25D7" w:rsidRDefault="0009003B" w:rsidP="004B6B5D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&lt;</w:t>
      </w:r>
      <w:r w:rsidR="004B6B5D">
        <w:rPr>
          <w:rFonts w:cs="Arial"/>
        </w:rPr>
        <w:t>Rafael Magalhães de Barros</w:t>
      </w:r>
      <w:r>
        <w:rPr>
          <w:rFonts w:cs="Arial"/>
        </w:rPr>
        <w:t>&gt;</w:t>
      </w:r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2" w14:textId="50C7A04B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55D494C" w14:textId="77777777" w:rsidR="004B6B5D" w:rsidRPr="004B6B5D" w:rsidRDefault="004B6B5D" w:rsidP="004B6B5D">
      <w:pPr>
        <w:pStyle w:val="Title-Date"/>
      </w:pPr>
    </w:p>
    <w:p w14:paraId="10F06BD4" w14:textId="7AB89242" w:rsidR="0009003B" w:rsidRDefault="007821A6">
      <w:pPr>
        <w:pStyle w:val="Title-Filename"/>
        <w:spacing w:before="240" w:after="240"/>
        <w:jc w:val="center"/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="00CB7CB9" w:rsidRPr="00CB7CB9">
        <w:rPr>
          <w:rFonts w:cs="Arial"/>
          <w:noProof/>
        </w:rPr>
        <w:t>EC206 -</w:t>
      </w:r>
      <w:r w:rsidR="000F731B">
        <w:rPr>
          <w:rFonts w:cs="Arial"/>
          <w:noProof/>
        </w:rPr>
        <w:t xml:space="preserve"> AulaLab </w:t>
      </w:r>
      <w:r w:rsidR="002A125A">
        <w:rPr>
          <w:rFonts w:cs="Arial"/>
          <w:noProof/>
        </w:rPr>
        <w:t>2</w:t>
      </w:r>
      <w:r w:rsidR="000F731B">
        <w:rPr>
          <w:rFonts w:cs="Arial"/>
          <w:noProof/>
        </w:rPr>
        <w:t xml:space="preserve"> -</w:t>
      </w:r>
      <w:r w:rsidR="00CB7CB9" w:rsidRPr="00CB7CB9">
        <w:rPr>
          <w:rFonts w:cs="Arial"/>
          <w:noProof/>
        </w:rPr>
        <w:t xml:space="preserve"> Documento Engenharia de Software</w:t>
      </w:r>
      <w:r w:rsidR="00922279">
        <w:rPr>
          <w:rFonts w:cs="Arial"/>
          <w:noProof/>
        </w:rPr>
        <w:t>.docx</w:t>
      </w:r>
      <w:r>
        <w:rPr>
          <w:rFonts w:cs="Arial"/>
        </w:rPr>
        <w:fldChar w:fldCharType="end"/>
      </w:r>
    </w:p>
    <w:p w14:paraId="10F06BD5" w14:textId="77777777"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0" w:name="_Toc507005237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14:paraId="4FF54235" w14:textId="77777777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14:paraId="04D69EF4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549CD98" w14:textId="599DD4BF" w:rsidR="00E7128B" w:rsidRPr="00E7128B" w:rsidRDefault="00E7128B" w:rsidP="00240BB3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&lt;</w:t>
            </w:r>
            <w:r w:rsidR="004B6B5D">
              <w:rPr>
                <w:b/>
              </w:rPr>
              <w:t>Felipe</w:t>
            </w:r>
            <w:r w:rsidRPr="00E7128B">
              <w:rPr>
                <w:b/>
              </w:rPr>
              <w:t>&gt;</w:t>
            </w:r>
          </w:p>
          <w:p w14:paraId="2EDD4A8C" w14:textId="73AFE05E" w:rsidR="0042144B" w:rsidRDefault="00240BB3" w:rsidP="004B6B5D">
            <w:pPr>
              <w:snapToGrid w:val="0"/>
              <w:jc w:val="center"/>
            </w:pPr>
            <w:r>
              <w:t>&lt;</w:t>
            </w:r>
            <w:r w:rsidR="004B6B5D">
              <w:t>Rafael</w:t>
            </w:r>
            <w:r>
              <w:t>&gt;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7777777"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131A3952" w:rsidR="00240BB3" w:rsidRDefault="00D16442" w:rsidP="00D16442">
            <w:pPr>
              <w:snapToGrid w:val="0"/>
              <w:jc w:val="center"/>
            </w:pPr>
            <w:r>
              <w:t>22</w:t>
            </w:r>
            <w:r w:rsidR="00CF1394">
              <w:t>/</w:t>
            </w:r>
            <w:r>
              <w:t>02</w:t>
            </w:r>
            <w:r w:rsidR="00CF1394">
              <w:t>/</w:t>
            </w:r>
            <w:r>
              <w:t>2018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2C5D07D1" w:rsidR="00240BB3" w:rsidRPr="00302529" w:rsidRDefault="00D16442" w:rsidP="002A125A">
            <w:pPr>
              <w:snapToGrid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Ensley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386AAE54" w:rsidR="00240BB3" w:rsidRDefault="00CF1394" w:rsidP="00AD6438">
            <w:pPr>
              <w:snapToGrid w:val="0"/>
              <w:jc w:val="center"/>
            </w:pP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</w:tr>
      <w:tr w:rsidR="00240BB3" w14:paraId="6F93DD8D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389CB282" w14:textId="77777777"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2F34BB6" w14:textId="6836C50C" w:rsidR="0042144B" w:rsidRPr="00E7128B" w:rsidRDefault="0042144B" w:rsidP="0042144B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&lt;</w:t>
            </w:r>
            <w:r w:rsidR="00D16442">
              <w:rPr>
                <w:b/>
              </w:rPr>
              <w:t>Rafael</w:t>
            </w:r>
            <w:r w:rsidRPr="00E7128B">
              <w:rPr>
                <w:b/>
              </w:rPr>
              <w:t>&gt;</w:t>
            </w:r>
          </w:p>
          <w:p w14:paraId="664114F8" w14:textId="1D5ABE42" w:rsidR="00240BB3" w:rsidRDefault="0042144B" w:rsidP="00D16442">
            <w:pPr>
              <w:snapToGrid w:val="0"/>
              <w:jc w:val="center"/>
            </w:pPr>
            <w:r>
              <w:t>&lt;</w:t>
            </w:r>
            <w:r w:rsidR="00D16442">
              <w:t>Felipe</w:t>
            </w:r>
            <w:r>
              <w:t>&gt;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CE5C63" w14:textId="77777777" w:rsidR="00240BB3" w:rsidRDefault="00240BB3" w:rsidP="00240BB3">
            <w:pPr>
              <w:snapToGrid w:val="0"/>
              <w:jc w:val="center"/>
            </w:pPr>
            <w:r w:rsidRPr="004E19FF">
              <w:t xml:space="preserve">Requisitos Funcionais, Diagrama de </w:t>
            </w:r>
            <w:r>
              <w:t xml:space="preserve">Casos de uso, Fluxo de Eventos e </w:t>
            </w:r>
            <w:r w:rsidRPr="004E19FF">
              <w:t>Requisitos Não Funcionais.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6B90B86A" w:rsidR="00240BB3" w:rsidRDefault="00CF1394" w:rsidP="00D16442">
            <w:pPr>
              <w:snapToGrid w:val="0"/>
              <w:jc w:val="center"/>
            </w:pP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r w:rsidR="00D16442">
              <w:t>2018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4B40AEBE" w:rsidR="00240BB3" w:rsidRPr="00302529" w:rsidRDefault="00D16442" w:rsidP="00AD6438">
            <w:pPr>
              <w:snapToGrid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Ensley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001BDEEC" w:rsidR="00240BB3" w:rsidRDefault="00CF1394" w:rsidP="00AD6438">
            <w:pPr>
              <w:snapToGrid w:val="0"/>
              <w:jc w:val="center"/>
            </w:pP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</w:tr>
      <w:tr w:rsidR="00240BB3" w14:paraId="31C6ADD0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450917A4" w14:textId="62273A34" w:rsidR="00240BB3" w:rsidRDefault="00240BB3" w:rsidP="00240BB3">
            <w:pPr>
              <w:jc w:val="center"/>
            </w:pPr>
            <w:r>
              <w:t>...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8DCD4A2" w14:textId="751A35EB" w:rsidR="00240BB3" w:rsidRDefault="00240BB3" w:rsidP="00240BB3">
            <w:pPr>
              <w:snapToGrid w:val="0"/>
              <w:jc w:val="center"/>
            </w:pPr>
            <w:r>
              <w:t>...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D60D77" w14:textId="39206A0C" w:rsidR="00240BB3" w:rsidRPr="004E19FF" w:rsidRDefault="00240BB3" w:rsidP="00240BB3">
            <w:pPr>
              <w:snapToGrid w:val="0"/>
              <w:jc w:val="center"/>
            </w:pPr>
            <w:r>
              <w:t>...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F5411" w14:textId="24056EDD" w:rsidR="00240BB3" w:rsidRDefault="00CF1394" w:rsidP="00AD6438">
            <w:pPr>
              <w:snapToGrid w:val="0"/>
              <w:jc w:val="center"/>
            </w:pPr>
            <w:r>
              <w:t>...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D8CEBE" w14:textId="7F7AD4F2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...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4801C33" w14:textId="26483EC1" w:rsidR="00240BB3" w:rsidRDefault="00CF1394" w:rsidP="00AD6438">
            <w:pPr>
              <w:snapToGrid w:val="0"/>
              <w:jc w:val="center"/>
            </w:pPr>
            <w:r>
              <w:t>...</w:t>
            </w:r>
          </w:p>
        </w:tc>
      </w:tr>
    </w:tbl>
    <w:p w14:paraId="10F06BD7" w14:textId="7BC0D2BF" w:rsidR="0009003B" w:rsidRPr="00240BB3" w:rsidRDefault="0009003B">
      <w:pPr>
        <w:pStyle w:val="Comment"/>
        <w:rPr>
          <w:i w:val="0"/>
        </w:rPr>
      </w:pPr>
    </w:p>
    <w:p w14:paraId="2F61DA01" w14:textId="71BB747F" w:rsidR="00240BB3" w:rsidRPr="00240BB3" w:rsidRDefault="00240BB3">
      <w:pPr>
        <w:pStyle w:val="Comment"/>
        <w:rPr>
          <w:i w:val="0"/>
        </w:rPr>
      </w:pPr>
    </w:p>
    <w:p w14:paraId="3F7114A9" w14:textId="77777777" w:rsidR="00240BB3" w:rsidRPr="00240BB3" w:rsidRDefault="00240BB3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507005238"/>
      <w:r>
        <w:lastRenderedPageBreak/>
        <w:t>Índice</w:t>
      </w:r>
      <w:bookmarkEnd w:id="1"/>
    </w:p>
    <w:p w14:paraId="4291102A" w14:textId="6F43A031" w:rsidR="00C6014D" w:rsidRDefault="0009003B" w:rsidP="00C6014D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C6014D">
        <w:rPr>
          <w:noProof/>
        </w:rPr>
        <w:t>Tabela de Revisões</w:t>
      </w:r>
      <w:r w:rsidR="00C6014D">
        <w:rPr>
          <w:noProof/>
        </w:rPr>
        <w:tab/>
      </w:r>
      <w:r w:rsidR="00C6014D">
        <w:rPr>
          <w:noProof/>
        </w:rPr>
        <w:fldChar w:fldCharType="begin"/>
      </w:r>
      <w:r w:rsidR="00C6014D">
        <w:rPr>
          <w:noProof/>
        </w:rPr>
        <w:instrText xml:space="preserve"> PAGEREF _Toc507005237 \h </w:instrText>
      </w:r>
      <w:r w:rsidR="00C6014D">
        <w:rPr>
          <w:noProof/>
        </w:rPr>
      </w:r>
      <w:r w:rsidR="00C6014D">
        <w:rPr>
          <w:noProof/>
        </w:rPr>
        <w:fldChar w:fldCharType="separate"/>
      </w:r>
      <w:r w:rsidR="00C6014D">
        <w:rPr>
          <w:noProof/>
        </w:rPr>
        <w:t>2</w:t>
      </w:r>
      <w:r w:rsidR="00C6014D">
        <w:rPr>
          <w:noProof/>
        </w:rPr>
        <w:fldChar w:fldCharType="end"/>
      </w:r>
    </w:p>
    <w:p w14:paraId="5225FB9D" w14:textId="07E08971" w:rsidR="00C6014D" w:rsidRDefault="00C6014D" w:rsidP="00C6014D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632A681" w14:textId="2AE29F18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02A6EFE" w14:textId="7D7ADF31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6F0CEBA" w14:textId="2175C2CD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F37A836" w14:textId="11520C6A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B75750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53CF602" w14:textId="0A65AA5C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EB69521" w14:textId="2F6CC5A0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D83C3C4" w14:textId="1B3AC302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B75750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2FA198F" w14:textId="1DFA2E85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B75750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FB3573E" w14:textId="2A0D9A47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E26CCA0" w14:textId="7F32F015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184ED91" w14:textId="472FA3F4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Req.1 - Efetuar o cadastro dos clientes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39AAC8B" w14:textId="706F5AFA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Req.2 - Exibir o relatório de backups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FDA144D" w14:textId="3EB06906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C49DCEF" w14:textId="6D02F416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8ADAC8A" w14:textId="0EF7DB70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9C123BD" w14:textId="4742A900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185024C" w14:textId="487E2A4F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Login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6B5E205" w14:textId="3B2A7A4E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AACAD70" w14:textId="3F14998D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Req.91 - Utilizar Windows como sistema operacional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D86706F" w14:textId="36A58C02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9944EDB" w14:textId="75AF4D7A" w:rsidR="00C6014D" w:rsidRDefault="00C6014D" w:rsidP="00C6014D">
      <w:pPr>
        <w:pStyle w:val="Sumrio4"/>
        <w:tabs>
          <w:tab w:val="left" w:pos="1698"/>
          <w:tab w:val="right" w:leader="dot" w:pos="10773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Req.92 - O tempo da geração de relatório não deve exceder 1 segundo.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9A1FD34" w14:textId="41658283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67B7EF8" w14:textId="266F7508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Contexto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AC2CA16" w14:textId="6BDF67B0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Relacionamentos UML para Arquétipos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DCF673C" w14:textId="6104B354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8B8604F" w14:textId="3B029D5F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Instanciação dos Componentes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45385BF" w14:textId="07F456E1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33EE26D" w14:textId="3772799A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E815AF8" w14:textId="6B9FF860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38BC12C" w14:textId="3625A80A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37E9019" w14:textId="778A129C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96AE421" w14:textId="14CB653D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Qualidade de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4BE7FAF" w14:textId="79518FF1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Rastreabilidade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B35312C" w14:textId="441D9092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9.1.1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 em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2AC1B3C" w14:textId="7AA0506A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9.1.2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Casos de Uso em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F9D93C0" w14:textId="29115A2B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9.1.3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Classes em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B3A2D7B" w14:textId="09C9EEEF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1EF7D8E" w14:textId="0AA43B68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BB0A16D" w14:textId="4AF0D0F5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Design Patterns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22DC190" w14:textId="6299D0C1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067B1F6" w14:textId="16A853D2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52325EE" w14:textId="4B641784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072BCBB" w14:textId="24A90FF8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CBF1E49" w14:textId="20C747FD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lastRenderedPageBreak/>
        <w:t>11.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AF9B3E2" w14:textId="6C0654E8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0F06C05" w14:textId="087D1B68" w:rsidR="0009003B" w:rsidRDefault="0009003B" w:rsidP="00C6014D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507005239"/>
      <w:r>
        <w:lastRenderedPageBreak/>
        <w:t>Lista de Figuras</w:t>
      </w:r>
      <w:bookmarkEnd w:id="2"/>
    </w:p>
    <w:p w14:paraId="667AF196" w14:textId="7699612F" w:rsidR="00C6014D" w:rsidRDefault="0042144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C6014D" w:rsidRPr="00D67B3D">
        <w:rPr>
          <w:b/>
          <w:noProof/>
        </w:rPr>
        <w:t xml:space="preserve">Figura 1 – </w:t>
      </w:r>
      <w:r w:rsidR="00C6014D" w:rsidRPr="00D67B3D">
        <w:rPr>
          <w:noProof/>
        </w:rPr>
        <w:t>Logotipo da empresa.</w:t>
      </w:r>
      <w:r w:rsidR="00C6014D">
        <w:rPr>
          <w:noProof/>
        </w:rPr>
        <w:tab/>
      </w:r>
      <w:r w:rsidR="00C6014D">
        <w:rPr>
          <w:noProof/>
        </w:rPr>
        <w:fldChar w:fldCharType="begin"/>
      </w:r>
      <w:r w:rsidR="00C6014D">
        <w:rPr>
          <w:noProof/>
        </w:rPr>
        <w:instrText xml:space="preserve"> PAGEREF _Toc507005221 \h </w:instrText>
      </w:r>
      <w:r w:rsidR="00C6014D">
        <w:rPr>
          <w:noProof/>
        </w:rPr>
      </w:r>
      <w:r w:rsidR="00C6014D">
        <w:rPr>
          <w:noProof/>
        </w:rPr>
        <w:fldChar w:fldCharType="separate"/>
      </w:r>
      <w:r w:rsidR="00C6014D">
        <w:rPr>
          <w:noProof/>
        </w:rPr>
        <w:t>7</w:t>
      </w:r>
      <w:r w:rsidR="00C6014D">
        <w:rPr>
          <w:noProof/>
        </w:rPr>
        <w:fldChar w:fldCharType="end"/>
      </w:r>
    </w:p>
    <w:p w14:paraId="1592E202" w14:textId="2CC5C329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 xml:space="preserve">Figura 2 - </w:t>
      </w:r>
      <w:r w:rsidRPr="00D67B3D">
        <w:rPr>
          <w:noProof/>
        </w:rPr>
        <w:t>Exemplo da implementação.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EF52A63" w14:textId="6FFCD6F4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3 -</w:t>
      </w:r>
      <w:r w:rsidRPr="00D67B3D">
        <w:rPr>
          <w:noProof/>
        </w:rPr>
        <w:t xml:space="preserve"> Diagrama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E67F2A0" w14:textId="055A6AB3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4 -</w:t>
      </w:r>
      <w:r w:rsidRPr="00D67B3D">
        <w:rPr>
          <w:noProof/>
        </w:rPr>
        <w:t xml:space="preserve"> Fluxograma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4D3DC16" w14:textId="64409A02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5 -</w:t>
      </w:r>
      <w:r w:rsidRPr="00D67B3D">
        <w:rPr>
          <w:noProof/>
        </w:rPr>
        <w:t xml:space="preserve"> Diagrama de casos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EAF0A69" w14:textId="4E3CACE9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6 -</w:t>
      </w:r>
      <w:r w:rsidRPr="00D67B3D">
        <w:rPr>
          <w:noProof/>
        </w:rPr>
        <w:t xml:space="preserve"> Diagrama de Contexto Arquitetural.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C2F56DA" w14:textId="7AC86B0D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7 -</w:t>
      </w:r>
      <w:r w:rsidRPr="00D67B3D">
        <w:rPr>
          <w:noProof/>
        </w:rPr>
        <w:t xml:space="preserve"> Diagrama de Contexto Arquitetural.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F23DAF0" w14:textId="6584200A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8 -</w:t>
      </w:r>
      <w:r w:rsidRPr="00D67B3D">
        <w:rPr>
          <w:noProof/>
        </w:rPr>
        <w:t xml:space="preserve"> Relacionamentos UML para Arquétipos.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D92F8D6" w14:textId="75F48FC0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9 -</w:t>
      </w:r>
      <w:r w:rsidRPr="00D67B3D">
        <w:rPr>
          <w:noProof/>
        </w:rPr>
        <w:t xml:space="preserve"> Diagrama de Pacotes.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A6106CD" w14:textId="2B1B908F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10 -</w:t>
      </w:r>
      <w:r w:rsidRPr="00D67B3D">
        <w:rPr>
          <w:noProof/>
        </w:rPr>
        <w:t xml:space="preserve"> Instanciação dos Componentes.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74ED73E" w14:textId="27F208B2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11 -</w:t>
      </w:r>
      <w:r w:rsidRPr="00D67B3D">
        <w:rPr>
          <w:noProof/>
        </w:rPr>
        <w:t xml:space="preserve"> Modelo Entidade-Relacionamento.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6A4272A" w14:textId="18014D34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12 -</w:t>
      </w:r>
      <w:r w:rsidRPr="00D67B3D">
        <w:rPr>
          <w:noProof/>
        </w:rPr>
        <w:t xml:space="preserve"> Diagrama de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27F2E3B" w14:textId="3FA1DEDE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13 -</w:t>
      </w:r>
      <w:r w:rsidRPr="00D67B3D">
        <w:rPr>
          <w:noProof/>
        </w:rPr>
        <w:t xml:space="preserve"> Diagrama de Sequência.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41D5B35" w14:textId="1749FEEA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14 -</w:t>
      </w:r>
      <w:r w:rsidRPr="00D67B3D">
        <w:rPr>
          <w:noProof/>
        </w:rPr>
        <w:t xml:space="preserve"> Telas do Software.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540EEED" w14:textId="2B1A796E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15 -</w:t>
      </w:r>
      <w:r w:rsidRPr="00D67B3D">
        <w:rPr>
          <w:i/>
          <w:noProof/>
        </w:rPr>
        <w:t xml:space="preserve"> </w:t>
      </w:r>
      <w:r>
        <w:rPr>
          <w:noProof/>
        </w:rPr>
        <w:t>EAP.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71AB871" w14:textId="269E94E1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16 -</w:t>
      </w:r>
      <w:r w:rsidRPr="00D67B3D">
        <w:rPr>
          <w:i/>
          <w:noProof/>
        </w:rPr>
        <w:t xml:space="preserve"> </w:t>
      </w:r>
      <w:r>
        <w:rPr>
          <w:noProof/>
        </w:rPr>
        <w:t>Cronograma.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0F06C12" w14:textId="3C10AAF3" w:rsidR="0009003B" w:rsidRDefault="0042144B" w:rsidP="0042144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4" w14:textId="77777777" w:rsidR="0009003B" w:rsidRDefault="0009003B">
      <w:pPr>
        <w:pStyle w:val="Corpodetexto"/>
      </w:pPr>
    </w:p>
    <w:p w14:paraId="10F06C15" w14:textId="77777777"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507005240"/>
      <w:r>
        <w:lastRenderedPageBreak/>
        <w:t>Lista de Tabelas</w:t>
      </w:r>
      <w:bookmarkEnd w:id="3"/>
    </w:p>
    <w:p w14:paraId="53C9E269" w14:textId="39F2A184" w:rsidR="00C6014D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\c "TABELA" </w:instrText>
      </w:r>
      <w:r>
        <w:fldChar w:fldCharType="separate"/>
      </w:r>
      <w:r w:rsidR="00C6014D" w:rsidRPr="0006667D">
        <w:rPr>
          <w:b/>
          <w:noProof/>
        </w:rPr>
        <w:t>Tabela 01 -</w:t>
      </w:r>
      <w:r w:rsidR="00C6014D" w:rsidRPr="0006667D">
        <w:rPr>
          <w:noProof/>
        </w:rPr>
        <w:t xml:space="preserve"> Requisito Req.1.</w:t>
      </w:r>
      <w:r w:rsidR="00C6014D">
        <w:rPr>
          <w:noProof/>
        </w:rPr>
        <w:tab/>
      </w:r>
      <w:r w:rsidR="00C6014D">
        <w:rPr>
          <w:noProof/>
        </w:rPr>
        <w:fldChar w:fldCharType="begin"/>
      </w:r>
      <w:r w:rsidR="00C6014D">
        <w:rPr>
          <w:noProof/>
        </w:rPr>
        <w:instrText xml:space="preserve"> PAGEREF _Toc507005284 \h </w:instrText>
      </w:r>
      <w:r w:rsidR="00C6014D">
        <w:rPr>
          <w:noProof/>
        </w:rPr>
      </w:r>
      <w:r w:rsidR="00C6014D">
        <w:rPr>
          <w:noProof/>
        </w:rPr>
        <w:fldChar w:fldCharType="separate"/>
      </w:r>
      <w:r w:rsidR="00C6014D">
        <w:rPr>
          <w:noProof/>
        </w:rPr>
        <w:t>11</w:t>
      </w:r>
      <w:r w:rsidR="00C6014D">
        <w:rPr>
          <w:noProof/>
        </w:rPr>
        <w:fldChar w:fldCharType="end"/>
      </w:r>
    </w:p>
    <w:p w14:paraId="02FFAC77" w14:textId="57AD4A22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6667D">
        <w:rPr>
          <w:b/>
          <w:noProof/>
        </w:rPr>
        <w:t>Tabela 02 -</w:t>
      </w:r>
      <w:r w:rsidRPr="0006667D">
        <w:rPr>
          <w:noProof/>
        </w:rPr>
        <w:t xml:space="preserve"> Requisito Req.2.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5880E4D" w14:textId="21AC73B0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6667D">
        <w:rPr>
          <w:b/>
          <w:noProof/>
        </w:rPr>
        <w:t>Tabela 03 -</w:t>
      </w:r>
      <w:r w:rsidRPr="0006667D">
        <w:rPr>
          <w:noProof/>
        </w:rPr>
        <w:t xml:space="preserve"> Fluxo de evento principal &lt; Login do Administrador 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F9954DF" w14:textId="1DD03BB6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6667D">
        <w:rPr>
          <w:b/>
          <w:noProof/>
        </w:rPr>
        <w:t>Tabela 04 -</w:t>
      </w:r>
      <w:r w:rsidRPr="0006667D">
        <w:rPr>
          <w:noProof/>
        </w:rPr>
        <w:t xml:space="preserve"> Rastreabilidade: Requisitos Funcionais em Casos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859E8FE" w14:textId="474C1D27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6667D">
        <w:rPr>
          <w:b/>
          <w:noProof/>
        </w:rPr>
        <w:t>Tabela 05 -</w:t>
      </w:r>
      <w:r w:rsidRPr="0006667D">
        <w:rPr>
          <w:noProof/>
        </w:rPr>
        <w:t xml:space="preserve"> Rastreabilidade: Casos de Uso em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C4C4D63" w14:textId="39AA0302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6667D">
        <w:rPr>
          <w:b/>
          <w:noProof/>
        </w:rPr>
        <w:t>Tabela 06 -</w:t>
      </w:r>
      <w:r w:rsidRPr="0006667D">
        <w:rPr>
          <w:noProof/>
        </w:rPr>
        <w:t xml:space="preserve"> Rastreabilidade: Classes em Pacotes.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641A521" w14:textId="2858197C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6667D">
        <w:rPr>
          <w:b/>
          <w:noProof/>
        </w:rPr>
        <w:t>Tabela 07 -</w:t>
      </w:r>
      <w:r w:rsidRPr="0006667D">
        <w:rPr>
          <w:noProof/>
        </w:rPr>
        <w:t xml:space="preserve"> Métricas.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F68DED8" w14:textId="3D8627E0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6667D">
        <w:rPr>
          <w:b/>
          <w:noProof/>
        </w:rPr>
        <w:t>Tabela 08 -</w:t>
      </w:r>
      <w:r w:rsidRPr="0006667D">
        <w:rPr>
          <w:noProof/>
        </w:rPr>
        <w:t xml:space="preserve"> Lançamento das Horas.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0F06C18" w14:textId="5FC9979A" w:rsidR="0009003B" w:rsidRDefault="0009003B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9" w14:textId="77777777"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14:paraId="10F06C1A" w14:textId="77777777" w:rsidR="0009003B" w:rsidRDefault="0009003B">
      <w:pPr>
        <w:pStyle w:val="Ttulo1"/>
      </w:pPr>
      <w:bookmarkStart w:id="4" w:name="_Toc507005241"/>
      <w:r>
        <w:lastRenderedPageBreak/>
        <w:t>Introdução</w:t>
      </w:r>
      <w:bookmarkEnd w:id="4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5" w:name="_Toc507005242"/>
      <w:r>
        <w:t>Definições, Acrônimos e Abreviaturas</w:t>
      </w:r>
      <w:bookmarkEnd w:id="5"/>
    </w:p>
    <w:p w14:paraId="10F06C1C" w14:textId="0193A073" w:rsidR="005F26CD" w:rsidRPr="005F26CD" w:rsidRDefault="005F26CD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bookmarkStart w:id="6" w:name="_Ref208915676"/>
      <w:r>
        <w:rPr>
          <w:rFonts w:ascii="Arial" w:hAnsi="Arial" w:cs="Arial"/>
          <w:b/>
          <w:i w:val="0"/>
          <w:color w:val="000000"/>
        </w:rPr>
        <w:t xml:space="preserve">Backup </w:t>
      </w:r>
      <w:r w:rsid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Nomenclatura que significa a cópia de dados para um meio </w:t>
      </w:r>
      <w:r w:rsidR="006E0D1E">
        <w:rPr>
          <w:rFonts w:ascii="Arial" w:hAnsi="Arial" w:cs="Arial"/>
          <w:i w:val="0"/>
          <w:color w:val="000000"/>
        </w:rPr>
        <w:t xml:space="preserve">seguro </w:t>
      </w:r>
      <w:r>
        <w:rPr>
          <w:rFonts w:ascii="Arial" w:hAnsi="Arial" w:cs="Arial"/>
          <w:i w:val="0"/>
          <w:color w:val="000000"/>
        </w:rPr>
        <w:t xml:space="preserve">onde possa ser restaurado. </w:t>
      </w:r>
    </w:p>
    <w:p w14:paraId="10F06C1D" w14:textId="00B55F93" w:rsidR="0009003B" w:rsidRDefault="006F2969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 xml:space="preserve">UML </w:t>
      </w:r>
      <w:r w:rsid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Sigla que representa </w:t>
      </w:r>
      <w:r w:rsidR="009C4B07">
        <w:rPr>
          <w:rFonts w:ascii="Arial" w:hAnsi="Arial" w:cs="Arial"/>
          <w:i w:val="0"/>
          <w:color w:val="000000"/>
        </w:rPr>
        <w:t>a</w:t>
      </w:r>
      <w:r>
        <w:rPr>
          <w:rFonts w:ascii="Arial" w:hAnsi="Arial" w:cs="Arial"/>
          <w:i w:val="0"/>
          <w:color w:val="000000"/>
        </w:rPr>
        <w:t xml:space="preserve"> padronização utilizada para a linguagem de modelagem.</w:t>
      </w:r>
    </w:p>
    <w:p w14:paraId="10F06C1E" w14:textId="75222046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 w:rsidRPr="00B944E2">
        <w:rPr>
          <w:rFonts w:ascii="Arial" w:hAnsi="Arial" w:cs="Arial"/>
          <w:b/>
          <w:i w:val="0"/>
          <w:color w:val="000000"/>
        </w:rPr>
        <w:t>Software Cliente</w:t>
      </w:r>
      <w:r>
        <w:rPr>
          <w:rFonts w:ascii="Arial" w:hAnsi="Arial" w:cs="Arial"/>
          <w:i w:val="0"/>
          <w:color w:val="000000"/>
        </w:rPr>
        <w:t xml:space="preserve"> </w:t>
      </w:r>
      <w:r w:rsidR="00194999" w:rsidRP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i w:val="0"/>
          <w:color w:val="000000"/>
        </w:rPr>
        <w:t xml:space="preserve"> Software que inicia uma comunicação com um Servidor de dados.</w:t>
      </w:r>
    </w:p>
    <w:p w14:paraId="10F06C1F" w14:textId="78BDA090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>Rede TCP/IP</w:t>
      </w:r>
      <w:r>
        <w:rPr>
          <w:rFonts w:ascii="Arial" w:hAnsi="Arial" w:cs="Arial"/>
          <w:i w:val="0"/>
          <w:color w:val="000000"/>
        </w:rPr>
        <w:t xml:space="preserve"> </w:t>
      </w:r>
      <w:r w:rsidR="00194999" w:rsidRP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i w:val="0"/>
          <w:color w:val="000000"/>
        </w:rPr>
        <w:t xml:space="preserve"> Meio que permite a transmissão de dados entre computadores.</w:t>
      </w:r>
    </w:p>
    <w:bookmarkEnd w:id="6"/>
    <w:p w14:paraId="10F06C20" w14:textId="40B44B6D" w:rsidR="0009003B" w:rsidRDefault="00B51189" w:rsidP="009B64DB">
      <w:pPr>
        <w:jc w:val="both"/>
        <w:rPr>
          <w:rFonts w:ascii="Arial" w:hAnsi="Arial" w:cs="Arial"/>
        </w:rPr>
      </w:pPr>
      <w:r w:rsidRPr="000C458F">
        <w:rPr>
          <w:rFonts w:ascii="Arial" w:hAnsi="Arial" w:cs="Arial"/>
          <w:b/>
        </w:rPr>
        <w:t xml:space="preserve">Banco de dados Remoto </w:t>
      </w:r>
      <w:r w:rsidR="00194999" w:rsidRPr="00194999">
        <w:rPr>
          <w:rFonts w:ascii="Arial" w:hAnsi="Arial" w:cs="Arial"/>
          <w:b/>
        </w:rPr>
        <w:t>-</w:t>
      </w:r>
      <w:r>
        <w:rPr>
          <w:rFonts w:ascii="Arial" w:hAnsi="Arial" w:cs="Arial"/>
        </w:rPr>
        <w:t xml:space="preserve"> </w:t>
      </w:r>
      <w:r w:rsidR="006F3F6E">
        <w:rPr>
          <w:rFonts w:ascii="Arial" w:hAnsi="Arial" w:cs="Arial"/>
        </w:rPr>
        <w:t>Servidor</w:t>
      </w:r>
      <w:r w:rsidR="00FE7719">
        <w:rPr>
          <w:rFonts w:ascii="Arial" w:hAnsi="Arial" w:cs="Arial"/>
        </w:rPr>
        <w:t xml:space="preserve"> de acesso externo para armazenamento de dados.</w:t>
      </w:r>
    </w:p>
    <w:p w14:paraId="10F06C21" w14:textId="77777777" w:rsidR="0009003B" w:rsidRDefault="0009003B">
      <w:pPr>
        <w:pStyle w:val="Ttulo1"/>
      </w:pPr>
      <w:bookmarkStart w:id="7" w:name="_Toc507005243"/>
      <w:r>
        <w:lastRenderedPageBreak/>
        <w:t>Visão geral</w:t>
      </w:r>
      <w:bookmarkEnd w:id="7"/>
    </w:p>
    <w:p w14:paraId="10F06C22" w14:textId="77777777" w:rsidR="0009003B" w:rsidRDefault="0009003B">
      <w:pPr>
        <w:pStyle w:val="Ttulo2"/>
      </w:pPr>
      <w:bookmarkStart w:id="8" w:name="_Toc507005244"/>
      <w:r>
        <w:t>Introdução</w:t>
      </w:r>
      <w:bookmarkEnd w:id="8"/>
    </w:p>
    <w:p w14:paraId="10F06C28" w14:textId="32296419" w:rsidR="008877F1" w:rsidRDefault="00F23DFB" w:rsidP="006F2ED3">
      <w:pPr>
        <w:ind w:left="708" w:firstLine="708"/>
        <w:jc w:val="both"/>
      </w:pPr>
      <w:r>
        <w:t xml:space="preserve">Fundada em 1899 por Giovanni Agnelli, a FIAT é uma das maiores fabricantes de automóveis </w:t>
      </w:r>
      <w:r w:rsidR="000A381D">
        <w:t>do mundo. Sua sede é situada na cidade de Turim na Itália e possui mais de 60 filiais espalhadas pelo mundo</w:t>
      </w:r>
      <w:r w:rsidR="00D618EC">
        <w:t xml:space="preserve"> </w:t>
      </w:r>
      <w:r w:rsidR="004023AB">
        <w:t>[1]</w:t>
      </w:r>
      <w:r w:rsidR="000A381D">
        <w:t>.</w:t>
      </w:r>
    </w:p>
    <w:p w14:paraId="1CF3773C" w14:textId="39A8CC42" w:rsidR="000A381D" w:rsidRDefault="000A381D" w:rsidP="006F2ED3">
      <w:pPr>
        <w:ind w:left="708" w:firstLine="708"/>
        <w:jc w:val="both"/>
      </w:pPr>
      <w:r>
        <w:rPr>
          <w:rFonts w:cs="Arial"/>
        </w:rPr>
        <w:t>A principal filial brasileira, localizada em Betim – Minas Gerais, produz cerca de 800 mil veículos durante o ano</w:t>
      </w:r>
      <w:r w:rsidR="00D618EC">
        <w:rPr>
          <w:rFonts w:cs="Arial"/>
        </w:rPr>
        <w:t xml:space="preserve"> </w:t>
      </w:r>
      <w:r>
        <w:rPr>
          <w:rFonts w:cs="Arial"/>
        </w:rPr>
        <w:t>[</w:t>
      </w:r>
      <w:r w:rsidR="004023AB">
        <w:rPr>
          <w:rFonts w:cs="Arial"/>
        </w:rPr>
        <w:t>2</w:t>
      </w:r>
      <w:r>
        <w:rPr>
          <w:rFonts w:cs="Arial"/>
        </w:rPr>
        <w:t>], o que provoca uma grande complexidade na relação entre a empresa com seus fornecedores de matéria prima, transportadoras e concessionárias.</w:t>
      </w:r>
    </w:p>
    <w:p w14:paraId="2ADEF88A" w14:textId="0BB391E5" w:rsidR="00191093" w:rsidRDefault="00191093">
      <w:pPr>
        <w:ind w:firstLine="708"/>
        <w:jc w:val="both"/>
      </w:pPr>
    </w:p>
    <w:p w14:paraId="02F0C7B3" w14:textId="2EB04935" w:rsidR="00191093" w:rsidRDefault="006F2ED3" w:rsidP="003E72E0">
      <w:pPr>
        <w:ind w:firstLine="708"/>
        <w:jc w:val="center"/>
      </w:pPr>
      <w:r>
        <w:rPr>
          <w:noProof/>
          <w:lang w:eastAsia="pt-BR"/>
        </w:rPr>
        <w:drawing>
          <wp:inline distT="0" distB="0" distL="0" distR="0" wp14:anchorId="7FD826A7" wp14:editId="3B4705A4">
            <wp:extent cx="5981700" cy="2266950"/>
            <wp:effectExtent l="0" t="0" r="0" b="0"/>
            <wp:docPr id="15" name="Imagem 15" descr="img_logotipo_fi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logotipo_fia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F3B61" w14:textId="05312902" w:rsidR="003E72E0" w:rsidRPr="00194999" w:rsidRDefault="003E72E0" w:rsidP="003E72E0">
      <w:pPr>
        <w:pStyle w:val="Legenda"/>
        <w:rPr>
          <w:i w:val="0"/>
        </w:rPr>
      </w:pPr>
      <w:bookmarkStart w:id="9" w:name="_Toc507005221"/>
      <w:r w:rsidRPr="00194999">
        <w:rPr>
          <w:b/>
          <w:i w:val="0"/>
        </w:rPr>
        <w:t xml:space="preserve">Figura 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"Figura"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1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</w:t>
      </w:r>
      <w:r>
        <w:rPr>
          <w:b/>
          <w:i w:val="0"/>
        </w:rPr>
        <w:t>–</w:t>
      </w:r>
      <w:r w:rsidRPr="00194999">
        <w:rPr>
          <w:b/>
          <w:i w:val="0"/>
        </w:rPr>
        <w:t xml:space="preserve"> </w:t>
      </w:r>
      <w:r>
        <w:rPr>
          <w:i w:val="0"/>
        </w:rPr>
        <w:t>Logotipo da empresa.</w:t>
      </w:r>
      <w:bookmarkEnd w:id="9"/>
    </w:p>
    <w:p w14:paraId="1FFE74E8" w14:textId="77777777" w:rsidR="003E72E0" w:rsidRDefault="003E72E0" w:rsidP="003E72E0">
      <w:pPr>
        <w:ind w:firstLine="708"/>
        <w:jc w:val="center"/>
      </w:pPr>
    </w:p>
    <w:p w14:paraId="583715DC" w14:textId="307F5665" w:rsidR="009B64DB" w:rsidRDefault="000A381D" w:rsidP="00895730">
      <w:pPr>
        <w:ind w:left="708" w:firstLine="705"/>
        <w:jc w:val="both"/>
        <w:rPr>
          <w:rFonts w:cs="Arial"/>
        </w:rPr>
      </w:pPr>
      <w:r>
        <w:rPr>
          <w:rFonts w:cs="Arial"/>
        </w:rPr>
        <w:t>Por esse motivo</w:t>
      </w:r>
      <w:r w:rsidR="00560171">
        <w:rPr>
          <w:rFonts w:cs="Arial"/>
        </w:rPr>
        <w:t xml:space="preserve">, foi solicitado o desenvolvimento de um software capaz de gerenciar a </w:t>
      </w:r>
      <w:r w:rsidR="006D10AA">
        <w:rPr>
          <w:rFonts w:cs="Arial"/>
        </w:rPr>
        <w:t>os processos de chegada de materiais pelos fornecedores e saída dos produtos pelas transportadoras até chegar nas concessionárias.</w:t>
      </w:r>
    </w:p>
    <w:p w14:paraId="10F06C29" w14:textId="77777777" w:rsidR="0009003B" w:rsidRDefault="0009003B">
      <w:pPr>
        <w:pStyle w:val="Ttulo2"/>
        <w:rPr>
          <w:color w:val="000000"/>
        </w:rPr>
      </w:pPr>
      <w:bookmarkStart w:id="10" w:name="_Toc507005245"/>
      <w:r>
        <w:t>Escopo</w:t>
      </w:r>
      <w:bookmarkEnd w:id="10"/>
    </w:p>
    <w:p w14:paraId="57019759" w14:textId="79C0B1ED" w:rsidR="00895730" w:rsidRDefault="00895730" w:rsidP="00895730">
      <w:pPr>
        <w:pStyle w:val="NormalWeb"/>
        <w:ind w:left="708" w:firstLine="708"/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</w:pPr>
      <w:r w:rsidRPr="00895730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 xml:space="preserve">Este projeto consiste em desenvolver um </w:t>
      </w:r>
      <w:r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 xml:space="preserve">software </w:t>
      </w:r>
      <w:r w:rsidRPr="00895730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>que dê</w:t>
      </w:r>
      <w:r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 xml:space="preserve"> uma</w:t>
      </w:r>
      <w:r w:rsidRPr="00895730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 xml:space="preserve"> maior visualização ao gerente da fabricante sobre quais materiais estão sendo produzidos, em quais quantidades, e todos as empresas participantes no processo de fabricação, além de possibilitar que essas empresas possam acompanhar a quantidade de matéria prima e produtos que serão recebidos ou entregues e os estados que se encontram.</w:t>
      </w:r>
    </w:p>
    <w:p w14:paraId="7076CAB4" w14:textId="098AAA05" w:rsidR="00895730" w:rsidRPr="00895730" w:rsidRDefault="00895730" w:rsidP="00895730">
      <w:pPr>
        <w:pStyle w:val="NormalWeb"/>
        <w:ind w:left="708" w:firstLine="708"/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>Permite que o gerente, ao iniciar a fabricação de um novo lote, possa fazer os pedidos de materiais, contratar uma transportadora e verificar se os novos carros foram entregues corretamente na concessionária.</w:t>
      </w:r>
    </w:p>
    <w:p w14:paraId="3E7B7F3E" w14:textId="77777777" w:rsidR="00895730" w:rsidRDefault="00895730">
      <w:pPr>
        <w:pStyle w:val="Comment"/>
        <w:ind w:firstLine="708"/>
        <w:rPr>
          <w:i w:val="0"/>
          <w:color w:val="000000"/>
        </w:rPr>
      </w:pPr>
    </w:p>
    <w:p w14:paraId="10F06C2C" w14:textId="77777777" w:rsidR="0009003B" w:rsidRDefault="00DF56AE" w:rsidP="00DF56AE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... </w:t>
      </w:r>
      <w:r w:rsidR="0009003B">
        <w:rPr>
          <w:i w:val="0"/>
          <w:color w:val="000000"/>
        </w:rPr>
        <w:t>conforme exemplifica a Figura 1.</w:t>
      </w:r>
    </w:p>
    <w:p w14:paraId="10F06C2D" w14:textId="77777777" w:rsidR="00DF56AE" w:rsidRPr="00DF56AE" w:rsidRDefault="00DF56AE" w:rsidP="00DF56AE">
      <w:pPr>
        <w:pStyle w:val="Comment"/>
        <w:ind w:firstLine="708"/>
        <w:rPr>
          <w:i w:val="0"/>
          <w:color w:val="000000"/>
        </w:rPr>
      </w:pPr>
    </w:p>
    <w:p w14:paraId="10F06C2E" w14:textId="77777777" w:rsidR="0009003B" w:rsidRDefault="001E22CD" w:rsidP="00DF56AE">
      <w:pPr>
        <w:pStyle w:val="Comment"/>
        <w:keepNext/>
        <w:ind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0F06C8B" wp14:editId="10F06C8C">
            <wp:extent cx="4261485" cy="3002280"/>
            <wp:effectExtent l="0" t="0" r="5715" b="7620"/>
            <wp:docPr id="1" name="irc_mi" descr="Tech_Back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Tech_Backu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2F" w14:textId="2CE2CA8D" w:rsidR="0009003B" w:rsidRPr="00194999" w:rsidRDefault="00A60644" w:rsidP="00A60644">
      <w:pPr>
        <w:pStyle w:val="Legenda"/>
        <w:rPr>
          <w:i w:val="0"/>
        </w:rPr>
      </w:pPr>
      <w:bookmarkStart w:id="11" w:name="_Toc459887108"/>
      <w:bookmarkStart w:id="12" w:name="_Toc507005222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3E72E0">
        <w:rPr>
          <w:b/>
          <w:i w:val="0"/>
          <w:noProof/>
        </w:rPr>
        <w:t>2</w:t>
      </w:r>
      <w:r w:rsidR="00BC7C8D" w:rsidRPr="00194999">
        <w:rPr>
          <w:b/>
          <w:i w:val="0"/>
          <w:noProof/>
        </w:rPr>
        <w:fldChar w:fldCharType="end"/>
      </w:r>
      <w:r w:rsidR="000613CF" w:rsidRPr="00194999">
        <w:rPr>
          <w:b/>
          <w:i w:val="0"/>
        </w:rPr>
        <w:t xml:space="preserve"> - </w:t>
      </w:r>
      <w:r w:rsidR="000613CF" w:rsidRPr="00194999">
        <w:rPr>
          <w:i w:val="0"/>
        </w:rPr>
        <w:t>Exemplo da implementação</w:t>
      </w:r>
      <w:bookmarkEnd w:id="11"/>
      <w:r w:rsidR="00C567FC">
        <w:rPr>
          <w:i w:val="0"/>
        </w:rPr>
        <w:t>.</w:t>
      </w:r>
      <w:bookmarkEnd w:id="12"/>
    </w:p>
    <w:p w14:paraId="544E8F88" w14:textId="77777777" w:rsidR="009B64DB" w:rsidRDefault="009B64DB" w:rsidP="00A60644">
      <w:pPr>
        <w:pStyle w:val="Legenda"/>
        <w:rPr>
          <w:rFonts w:cs="Arial"/>
        </w:rPr>
      </w:pPr>
    </w:p>
    <w:p w14:paraId="10F06C30" w14:textId="77777777" w:rsidR="0009003B" w:rsidRDefault="0009003B">
      <w:pPr>
        <w:pStyle w:val="Ttulo2"/>
        <w:rPr>
          <w:color w:val="000000"/>
        </w:rPr>
      </w:pPr>
      <w:bookmarkStart w:id="13" w:name="_Toc507005246"/>
      <w:r>
        <w:t>Descrição de funcionamento</w:t>
      </w:r>
      <w:bookmarkEnd w:id="13"/>
    </w:p>
    <w:p w14:paraId="354BAD3C" w14:textId="19B4489D" w:rsidR="00635368" w:rsidRPr="00635368" w:rsidRDefault="00635368" w:rsidP="00635368">
      <w:pPr>
        <w:pStyle w:val="NormalWeb"/>
        <w:ind w:left="708" w:firstLine="708"/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</w:pPr>
      <w:r w:rsidRPr="00635368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 xml:space="preserve">O projeto </w:t>
      </w:r>
      <w:r w:rsidR="003C3012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>funciona</w:t>
      </w:r>
      <w:r w:rsidRPr="00635368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 xml:space="preserve"> gerencia</w:t>
      </w:r>
      <w:r w:rsidR="003C3012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>ndo</w:t>
      </w:r>
      <w:r w:rsidRPr="00635368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 xml:space="preserve"> os funcionários e empresas associadas dentro do sistema de produção da nova fabricante FIAT.</w:t>
      </w:r>
    </w:p>
    <w:p w14:paraId="3341A77F" w14:textId="0B693C7E" w:rsidR="00635368" w:rsidRPr="00635368" w:rsidRDefault="00635368" w:rsidP="00635368">
      <w:pPr>
        <w:pStyle w:val="NormalWeb"/>
        <w:ind w:left="708" w:firstLine="708"/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</w:pPr>
      <w:r w:rsidRPr="00635368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 xml:space="preserve">Os gerentes cadastram os carros que são produzidos e suas matérias-primas, as empresas conveniadas e os operadores do sistema, </w:t>
      </w:r>
      <w:r w:rsidR="003C3012" w:rsidRPr="00635368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>além</w:t>
      </w:r>
      <w:r w:rsidRPr="00635368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 xml:space="preserve"> de gerar relatórios.</w:t>
      </w:r>
    </w:p>
    <w:p w14:paraId="78C37EA9" w14:textId="77777777" w:rsidR="00635368" w:rsidRPr="00635368" w:rsidRDefault="00635368" w:rsidP="00635368">
      <w:pPr>
        <w:pStyle w:val="NormalWeb"/>
        <w:ind w:left="708" w:firstLine="708"/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</w:pPr>
      <w:r w:rsidRPr="00635368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>Fornecedores são responsáveis por enviar a matéria-prima para a produção dos carros, eles poderão visualizar os pedidos da fabricante e os estados (se o material já chegou, está em transporte ou se está atrasado)</w:t>
      </w:r>
    </w:p>
    <w:p w14:paraId="7EDF1D31" w14:textId="77777777" w:rsidR="00635368" w:rsidRPr="00635368" w:rsidRDefault="00635368" w:rsidP="00635368">
      <w:pPr>
        <w:pStyle w:val="NormalWeb"/>
        <w:ind w:left="708" w:firstLine="708"/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</w:pPr>
      <w:r w:rsidRPr="00635368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>Transportadoras receberão os produtos em datas definidas e levarão até o local definido para as concessionárias.</w:t>
      </w:r>
    </w:p>
    <w:p w14:paraId="506FCE1F" w14:textId="77777777" w:rsidR="00635368" w:rsidRPr="00635368" w:rsidRDefault="00635368" w:rsidP="00635368">
      <w:pPr>
        <w:pStyle w:val="NormalWeb"/>
        <w:ind w:left="708" w:firstLine="708"/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</w:pPr>
      <w:r w:rsidRPr="00635368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>Concessionárias receberão os carros e comunicarão se os carros já chegaram ou se estão atrasados.</w:t>
      </w:r>
    </w:p>
    <w:p w14:paraId="748AD34D" w14:textId="7662B05A" w:rsidR="00635368" w:rsidRDefault="00635368" w:rsidP="00193B44">
      <w:pPr>
        <w:pStyle w:val="NormalWeb"/>
        <w:ind w:left="708" w:firstLine="708"/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</w:pPr>
      <w:r w:rsidRPr="00635368">
        <w:rPr>
          <w:rFonts w:ascii="Times New Roman" w:eastAsia="Times New Roman" w:hAnsi="Times New Roman" w:cs="Times New Roman"/>
          <w:color w:val="000000"/>
          <w:sz w:val="24"/>
          <w:szCs w:val="20"/>
          <w:lang w:eastAsia="zh-CN"/>
        </w:rPr>
        <w:t>Os operadores do sistema serão responsáveis por dizer para as fornecedoras quantos materiais serão necessários e as datas, comunicarão as transportadoras de quantos carros serão enviados a data e o local.</w:t>
      </w:r>
    </w:p>
    <w:p w14:paraId="10F06C35" w14:textId="77777777" w:rsidR="0009003B" w:rsidRDefault="001E22CD" w:rsidP="00193B44">
      <w:pPr>
        <w:pStyle w:val="Comment"/>
        <w:keepNext/>
      </w:pPr>
      <w:r>
        <w:rPr>
          <w:noProof/>
          <w:lang w:eastAsia="pt-BR"/>
        </w:rPr>
        <w:lastRenderedPageBreak/>
        <w:drawing>
          <wp:inline distT="0" distB="0" distL="0" distR="0" wp14:anchorId="10F06C8D" wp14:editId="10F06C8E">
            <wp:extent cx="5132705" cy="3269615"/>
            <wp:effectExtent l="0" t="0" r="0" b="6985"/>
            <wp:docPr id="2" name="irc_mi" descr="backup-over-the-int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backup-over-the-interne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6" w14:textId="476BA1D5" w:rsidR="0009003B" w:rsidRPr="00194999" w:rsidRDefault="00A60644" w:rsidP="00A60644">
      <w:pPr>
        <w:pStyle w:val="Legenda"/>
        <w:rPr>
          <w:i w:val="0"/>
          <w:color w:val="000000"/>
        </w:rPr>
      </w:pPr>
      <w:bookmarkStart w:id="14" w:name="_Toc459887109"/>
      <w:bookmarkStart w:id="15" w:name="_Toc507005223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3E72E0">
        <w:rPr>
          <w:b/>
          <w:i w:val="0"/>
          <w:noProof/>
        </w:rPr>
        <w:t>3</w:t>
      </w:r>
      <w:r w:rsidR="00BC7C8D" w:rsidRPr="00194999">
        <w:rPr>
          <w:b/>
          <w:i w:val="0"/>
          <w:noProof/>
        </w:rPr>
        <w:fldChar w:fldCharType="end"/>
      </w:r>
      <w:r w:rsidR="0009003B" w:rsidRPr="00194999">
        <w:rPr>
          <w:b/>
          <w:i w:val="0"/>
        </w:rPr>
        <w:t xml:space="preserve"> -</w:t>
      </w:r>
      <w:r w:rsidR="0009003B" w:rsidRPr="00194999">
        <w:rPr>
          <w:i w:val="0"/>
        </w:rPr>
        <w:t xml:space="preserve"> Diagrama do </w:t>
      </w:r>
      <w:r w:rsidR="008058B7" w:rsidRPr="00194999">
        <w:rPr>
          <w:i w:val="0"/>
        </w:rPr>
        <w:t>&lt;Projeto&gt;</w:t>
      </w:r>
      <w:r w:rsidR="00194999">
        <w:rPr>
          <w:i w:val="0"/>
        </w:rPr>
        <w:t>.</w:t>
      </w:r>
      <w:bookmarkEnd w:id="14"/>
      <w:bookmarkEnd w:id="15"/>
    </w:p>
    <w:p w14:paraId="10F06C39" w14:textId="2ACA800A" w:rsidR="005844CA" w:rsidRDefault="00D866FE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segue o fluxograma abaixo:</w:t>
      </w:r>
    </w:p>
    <w:p w14:paraId="378047E2" w14:textId="551DE06C" w:rsidR="00193B44" w:rsidRDefault="00193B44" w:rsidP="00D866FE">
      <w:pPr>
        <w:pStyle w:val="Comment"/>
        <w:ind w:firstLine="708"/>
        <w:jc w:val="center"/>
      </w:pPr>
    </w:p>
    <w:p w14:paraId="5D54018F" w14:textId="2F35ABC4" w:rsidR="00193B44" w:rsidRDefault="00193B44" w:rsidP="00D866FE">
      <w:pPr>
        <w:pStyle w:val="Comment"/>
        <w:ind w:firstLine="708"/>
        <w:jc w:val="center"/>
      </w:pPr>
    </w:p>
    <w:p w14:paraId="24C826BF" w14:textId="22C6A298" w:rsidR="00193B44" w:rsidRDefault="00193B44" w:rsidP="00D866FE">
      <w:pPr>
        <w:pStyle w:val="Comment"/>
        <w:ind w:firstLine="708"/>
        <w:jc w:val="center"/>
      </w:pPr>
    </w:p>
    <w:p w14:paraId="1AB48501" w14:textId="51CA5D4F" w:rsidR="00193B44" w:rsidRDefault="00193B44" w:rsidP="00D866FE">
      <w:pPr>
        <w:pStyle w:val="Comment"/>
        <w:ind w:firstLine="708"/>
        <w:jc w:val="center"/>
      </w:pPr>
    </w:p>
    <w:p w14:paraId="65723DBD" w14:textId="390B3919" w:rsidR="00193B44" w:rsidRDefault="00193B44" w:rsidP="00D866FE">
      <w:pPr>
        <w:pStyle w:val="Comment"/>
        <w:ind w:firstLine="708"/>
        <w:jc w:val="center"/>
      </w:pPr>
      <w:r>
        <w:rPr>
          <w:noProof/>
        </w:rPr>
        <w:drawing>
          <wp:anchor distT="0" distB="0" distL="114300" distR="114300" simplePos="0" relativeHeight="251637248" behindDoc="1" locked="0" layoutInCell="1" allowOverlap="1" wp14:anchorId="65FFB9F8" wp14:editId="3E36069A">
            <wp:simplePos x="0" y="0"/>
            <wp:positionH relativeFrom="column">
              <wp:posOffset>819150</wp:posOffset>
            </wp:positionH>
            <wp:positionV relativeFrom="paragraph">
              <wp:posOffset>11430</wp:posOffset>
            </wp:positionV>
            <wp:extent cx="1704975" cy="2846070"/>
            <wp:effectExtent l="0" t="0" r="9525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ic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03456" behindDoc="1" locked="0" layoutInCell="1" allowOverlap="1" wp14:anchorId="523A37B1" wp14:editId="592181F7">
            <wp:simplePos x="0" y="0"/>
            <wp:positionH relativeFrom="column">
              <wp:posOffset>3133725</wp:posOffset>
            </wp:positionH>
            <wp:positionV relativeFrom="paragraph">
              <wp:posOffset>7620</wp:posOffset>
            </wp:positionV>
            <wp:extent cx="3600450" cy="2662333"/>
            <wp:effectExtent l="0" t="0" r="0" b="508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662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C08711" w14:textId="67212892" w:rsidR="00193B44" w:rsidRDefault="00193B44" w:rsidP="00D866FE">
      <w:pPr>
        <w:pStyle w:val="Comment"/>
        <w:ind w:firstLine="708"/>
        <w:jc w:val="center"/>
      </w:pPr>
    </w:p>
    <w:p w14:paraId="4897C0DC" w14:textId="12522206" w:rsidR="00193B44" w:rsidRDefault="00193B44" w:rsidP="00D866FE">
      <w:pPr>
        <w:pStyle w:val="Comment"/>
        <w:ind w:firstLine="708"/>
        <w:jc w:val="center"/>
      </w:pPr>
    </w:p>
    <w:p w14:paraId="5D47B321" w14:textId="1E0612F2" w:rsidR="00193B44" w:rsidRDefault="00193B44" w:rsidP="00D866FE">
      <w:pPr>
        <w:pStyle w:val="Comment"/>
        <w:ind w:firstLine="708"/>
        <w:jc w:val="center"/>
      </w:pPr>
    </w:p>
    <w:p w14:paraId="555D1AF6" w14:textId="162CAB48" w:rsidR="00193B44" w:rsidRDefault="00193B44" w:rsidP="00D866FE">
      <w:pPr>
        <w:pStyle w:val="Comment"/>
        <w:ind w:firstLine="708"/>
        <w:jc w:val="center"/>
      </w:pPr>
    </w:p>
    <w:p w14:paraId="642DE5B9" w14:textId="3774F7E5" w:rsidR="00193B44" w:rsidRDefault="00193B44" w:rsidP="00D866FE">
      <w:pPr>
        <w:pStyle w:val="Comment"/>
        <w:ind w:firstLine="708"/>
        <w:jc w:val="center"/>
      </w:pPr>
    </w:p>
    <w:p w14:paraId="43B5A1B8" w14:textId="77D837FE" w:rsidR="00193B44" w:rsidRDefault="00193B44" w:rsidP="00D866FE">
      <w:pPr>
        <w:pStyle w:val="Comment"/>
        <w:ind w:firstLine="708"/>
        <w:jc w:val="center"/>
        <w:rPr>
          <w:noProof/>
        </w:rPr>
      </w:pPr>
    </w:p>
    <w:p w14:paraId="00CB8A3F" w14:textId="77777777" w:rsidR="00193B44" w:rsidRDefault="00193B44" w:rsidP="00D866FE">
      <w:pPr>
        <w:pStyle w:val="Comment"/>
        <w:ind w:firstLine="708"/>
        <w:jc w:val="center"/>
        <w:rPr>
          <w:noProof/>
        </w:rPr>
      </w:pPr>
    </w:p>
    <w:p w14:paraId="70F8B833" w14:textId="6B83AC72" w:rsidR="00193B44" w:rsidRDefault="00193B44" w:rsidP="00D866FE">
      <w:pPr>
        <w:pStyle w:val="Comment"/>
        <w:ind w:firstLine="708"/>
        <w:jc w:val="center"/>
        <w:rPr>
          <w:noProof/>
        </w:rPr>
      </w:pPr>
    </w:p>
    <w:p w14:paraId="2FEE655C" w14:textId="057068F9" w:rsidR="00193B44" w:rsidRDefault="00193B44" w:rsidP="00D866FE">
      <w:pPr>
        <w:pStyle w:val="Comment"/>
        <w:ind w:firstLine="708"/>
        <w:jc w:val="center"/>
        <w:rPr>
          <w:noProof/>
        </w:rPr>
      </w:pPr>
    </w:p>
    <w:p w14:paraId="28BE2DB4" w14:textId="1FF29E5D" w:rsidR="00193B44" w:rsidRDefault="00193B44" w:rsidP="00D866FE">
      <w:pPr>
        <w:pStyle w:val="Comment"/>
        <w:ind w:firstLine="708"/>
        <w:jc w:val="center"/>
        <w:rPr>
          <w:noProof/>
        </w:rPr>
      </w:pPr>
    </w:p>
    <w:p w14:paraId="1E13DB0C" w14:textId="7ED92244" w:rsidR="00193B44" w:rsidRDefault="00193B44" w:rsidP="00D866FE">
      <w:pPr>
        <w:pStyle w:val="Comment"/>
        <w:ind w:firstLine="708"/>
        <w:jc w:val="center"/>
        <w:rPr>
          <w:noProof/>
        </w:rPr>
      </w:pPr>
    </w:p>
    <w:p w14:paraId="14C66512" w14:textId="2F13F655" w:rsidR="00193B44" w:rsidRDefault="00193B44" w:rsidP="00D866FE">
      <w:pPr>
        <w:pStyle w:val="Comment"/>
        <w:ind w:firstLine="708"/>
        <w:jc w:val="center"/>
      </w:pPr>
    </w:p>
    <w:p w14:paraId="26732F34" w14:textId="14AECB89" w:rsidR="00193B44" w:rsidRDefault="00193B44" w:rsidP="00D866FE">
      <w:pPr>
        <w:pStyle w:val="Comment"/>
        <w:ind w:firstLine="708"/>
        <w:jc w:val="center"/>
      </w:pPr>
    </w:p>
    <w:p w14:paraId="45803E67" w14:textId="45F1845E" w:rsidR="00193B44" w:rsidRDefault="00193B44" w:rsidP="00D866FE">
      <w:pPr>
        <w:pStyle w:val="Comment"/>
        <w:ind w:firstLine="708"/>
        <w:jc w:val="center"/>
      </w:pPr>
    </w:p>
    <w:p w14:paraId="775BF0BC" w14:textId="7C30092B" w:rsidR="00193B44" w:rsidRDefault="00193B44" w:rsidP="00D866FE">
      <w:pPr>
        <w:pStyle w:val="Comment"/>
        <w:ind w:firstLine="708"/>
        <w:jc w:val="center"/>
      </w:pPr>
    </w:p>
    <w:p w14:paraId="10F06C3A" w14:textId="63BE048E" w:rsidR="00D866FE" w:rsidRDefault="00D866FE" w:rsidP="00D866FE">
      <w:pPr>
        <w:pStyle w:val="Comment"/>
        <w:ind w:firstLine="708"/>
        <w:jc w:val="center"/>
      </w:pPr>
    </w:p>
    <w:p w14:paraId="471BC6B1" w14:textId="3F8DF9E9" w:rsidR="00193B44" w:rsidRDefault="00193B44" w:rsidP="00A60644">
      <w:pPr>
        <w:pStyle w:val="Legenda"/>
        <w:rPr>
          <w:b/>
          <w:i w:val="0"/>
        </w:rPr>
      </w:pPr>
      <w:bookmarkStart w:id="16" w:name="_Toc459887110"/>
      <w:bookmarkStart w:id="17" w:name="_Toc507005224"/>
    </w:p>
    <w:p w14:paraId="788C896B" w14:textId="7C1AE0D6" w:rsidR="00193B44" w:rsidRDefault="00193B44" w:rsidP="00A60644">
      <w:pPr>
        <w:pStyle w:val="Legenda"/>
        <w:rPr>
          <w:b/>
          <w:i w:val="0"/>
        </w:rPr>
      </w:pPr>
    </w:p>
    <w:p w14:paraId="1FAC56A2" w14:textId="62C4AF16" w:rsidR="00193B44" w:rsidRDefault="00193B44" w:rsidP="00A60644">
      <w:pPr>
        <w:pStyle w:val="Legenda"/>
        <w:rPr>
          <w:b/>
          <w:i w:val="0"/>
        </w:rPr>
      </w:pPr>
    </w:p>
    <w:p w14:paraId="21C1FA88" w14:textId="58ABB408" w:rsidR="00193B44" w:rsidRDefault="00193B44" w:rsidP="00A60644">
      <w:pPr>
        <w:pStyle w:val="Legenda"/>
        <w:rPr>
          <w:b/>
          <w:i w:val="0"/>
        </w:rPr>
      </w:pPr>
    </w:p>
    <w:p w14:paraId="48A2263D" w14:textId="29EDB497" w:rsidR="00193B44" w:rsidRDefault="00193B44" w:rsidP="00A60644">
      <w:pPr>
        <w:pStyle w:val="Legenda"/>
        <w:rPr>
          <w:b/>
          <w:i w:val="0"/>
        </w:rPr>
      </w:pPr>
    </w:p>
    <w:p w14:paraId="5D207C02" w14:textId="047C445A" w:rsidR="00193B44" w:rsidRDefault="00193B44" w:rsidP="00A60644">
      <w:pPr>
        <w:pStyle w:val="Legenda"/>
        <w:rPr>
          <w:b/>
          <w:i w:val="0"/>
        </w:rPr>
      </w:pPr>
      <w:r>
        <w:rPr>
          <w:b/>
          <w:i w:val="0"/>
          <w:noProof/>
        </w:rPr>
        <w:drawing>
          <wp:anchor distT="0" distB="0" distL="114300" distR="114300" simplePos="0" relativeHeight="251646464" behindDoc="1" locked="0" layoutInCell="1" allowOverlap="1" wp14:anchorId="0954A83C" wp14:editId="577C1225">
            <wp:simplePos x="0" y="0"/>
            <wp:positionH relativeFrom="column">
              <wp:posOffset>3705226</wp:posOffset>
            </wp:positionH>
            <wp:positionV relativeFrom="paragraph">
              <wp:posOffset>5716</wp:posOffset>
            </wp:positionV>
            <wp:extent cx="2571750" cy="2802212"/>
            <wp:effectExtent l="0" t="0" r="0" b="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rud funcionar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027" cy="2809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3936" behindDoc="1" locked="0" layoutInCell="1" allowOverlap="1" wp14:anchorId="75B9F0FC" wp14:editId="2368B71B">
            <wp:simplePos x="0" y="0"/>
            <wp:positionH relativeFrom="column">
              <wp:posOffset>400050</wp:posOffset>
            </wp:positionH>
            <wp:positionV relativeFrom="paragraph">
              <wp:posOffset>9525</wp:posOffset>
            </wp:positionV>
            <wp:extent cx="2676525" cy="2726690"/>
            <wp:effectExtent l="0" t="0" r="9525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uncionari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D2B49" w14:textId="2DEA12E9" w:rsidR="00193B44" w:rsidRDefault="00193B44" w:rsidP="00A60644">
      <w:pPr>
        <w:pStyle w:val="Legenda"/>
        <w:rPr>
          <w:b/>
          <w:i w:val="0"/>
        </w:rPr>
      </w:pPr>
    </w:p>
    <w:p w14:paraId="78FB5C73" w14:textId="18BB5B12" w:rsidR="00193B44" w:rsidRDefault="00193B44" w:rsidP="00A60644">
      <w:pPr>
        <w:pStyle w:val="Legenda"/>
        <w:rPr>
          <w:b/>
          <w:i w:val="0"/>
        </w:rPr>
      </w:pPr>
    </w:p>
    <w:p w14:paraId="731C6CAA" w14:textId="6A331DAD" w:rsidR="00193B44" w:rsidRDefault="00193B44" w:rsidP="00A60644">
      <w:pPr>
        <w:pStyle w:val="Legenda"/>
        <w:rPr>
          <w:b/>
          <w:i w:val="0"/>
        </w:rPr>
      </w:pPr>
    </w:p>
    <w:p w14:paraId="31B16C5F" w14:textId="26EE0E86" w:rsidR="00193B44" w:rsidRDefault="00193B44" w:rsidP="00A60644">
      <w:pPr>
        <w:pStyle w:val="Legenda"/>
        <w:rPr>
          <w:b/>
          <w:i w:val="0"/>
        </w:rPr>
      </w:pPr>
    </w:p>
    <w:p w14:paraId="442C4BDF" w14:textId="51395112" w:rsidR="00193B44" w:rsidRDefault="00193B44" w:rsidP="00A60644">
      <w:pPr>
        <w:pStyle w:val="Legenda"/>
        <w:rPr>
          <w:b/>
          <w:i w:val="0"/>
        </w:rPr>
      </w:pPr>
    </w:p>
    <w:p w14:paraId="5C58FB60" w14:textId="318CAE8E" w:rsidR="00193B44" w:rsidRDefault="00193B44" w:rsidP="00A60644">
      <w:pPr>
        <w:pStyle w:val="Legenda"/>
        <w:rPr>
          <w:b/>
          <w:i w:val="0"/>
        </w:rPr>
      </w:pPr>
    </w:p>
    <w:p w14:paraId="4F0B39FF" w14:textId="0BB6CED2" w:rsidR="00193B44" w:rsidRDefault="00193B44" w:rsidP="00A60644">
      <w:pPr>
        <w:pStyle w:val="Legenda"/>
        <w:rPr>
          <w:b/>
          <w:i w:val="0"/>
        </w:rPr>
      </w:pPr>
    </w:p>
    <w:p w14:paraId="739AC8C7" w14:textId="439184A5" w:rsidR="00193B44" w:rsidRDefault="00193B44" w:rsidP="00A60644">
      <w:pPr>
        <w:pStyle w:val="Legenda"/>
        <w:rPr>
          <w:b/>
          <w:i w:val="0"/>
        </w:rPr>
      </w:pPr>
    </w:p>
    <w:p w14:paraId="5D2B4912" w14:textId="08107788" w:rsidR="00193B44" w:rsidRDefault="00193B44" w:rsidP="00A60644">
      <w:pPr>
        <w:pStyle w:val="Legenda"/>
        <w:rPr>
          <w:b/>
          <w:i w:val="0"/>
        </w:rPr>
      </w:pPr>
    </w:p>
    <w:p w14:paraId="19642BA3" w14:textId="4986AFDB" w:rsidR="00193B44" w:rsidRDefault="00193B44" w:rsidP="00A60644">
      <w:pPr>
        <w:pStyle w:val="Legenda"/>
        <w:rPr>
          <w:b/>
          <w:i w:val="0"/>
        </w:rPr>
      </w:pPr>
    </w:p>
    <w:p w14:paraId="6241F6BD" w14:textId="52FBE4FB" w:rsidR="00193B44" w:rsidRDefault="00193B44" w:rsidP="00A60644">
      <w:pPr>
        <w:pStyle w:val="Legenda"/>
        <w:rPr>
          <w:b/>
          <w:i w:val="0"/>
        </w:rPr>
      </w:pPr>
    </w:p>
    <w:p w14:paraId="715D781E" w14:textId="77E562A6" w:rsidR="00193B44" w:rsidRDefault="00193B44" w:rsidP="00A60644">
      <w:pPr>
        <w:pStyle w:val="Legenda"/>
        <w:rPr>
          <w:b/>
          <w:i w:val="0"/>
        </w:rPr>
      </w:pPr>
    </w:p>
    <w:p w14:paraId="33309B07" w14:textId="059D56BC" w:rsidR="00193B44" w:rsidRDefault="00193B44" w:rsidP="00A60644">
      <w:pPr>
        <w:pStyle w:val="Legenda"/>
        <w:rPr>
          <w:b/>
          <w:i w:val="0"/>
        </w:rPr>
      </w:pPr>
      <w:r>
        <w:rPr>
          <w:b/>
          <w:i w:val="0"/>
          <w:noProof/>
        </w:rPr>
        <w:drawing>
          <wp:anchor distT="0" distB="0" distL="114300" distR="114300" simplePos="0" relativeHeight="251698688" behindDoc="1" locked="0" layoutInCell="1" allowOverlap="1" wp14:anchorId="54A6315A" wp14:editId="71D13897">
            <wp:simplePos x="0" y="0"/>
            <wp:positionH relativeFrom="column">
              <wp:posOffset>3370767</wp:posOffset>
            </wp:positionH>
            <wp:positionV relativeFrom="paragraph">
              <wp:posOffset>16400</wp:posOffset>
            </wp:positionV>
            <wp:extent cx="2788512" cy="3045349"/>
            <wp:effectExtent l="0" t="0" r="0" b="3175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rud pedido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411" cy="3050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i w:val="0"/>
          <w:noProof/>
        </w:rPr>
        <w:drawing>
          <wp:anchor distT="0" distB="0" distL="114300" distR="114300" simplePos="0" relativeHeight="251714048" behindDoc="1" locked="0" layoutInCell="1" allowOverlap="1" wp14:anchorId="32F01C54" wp14:editId="703BB233">
            <wp:simplePos x="0" y="0"/>
            <wp:positionH relativeFrom="column">
              <wp:posOffset>409492</wp:posOffset>
            </wp:positionH>
            <wp:positionV relativeFrom="paragraph">
              <wp:posOffset>16400</wp:posOffset>
            </wp:positionV>
            <wp:extent cx="2790908" cy="303483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rud carro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448" cy="3040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B9D07" w14:textId="663EDB59" w:rsidR="00193B44" w:rsidRDefault="00193B44" w:rsidP="00193B44">
      <w:pPr>
        <w:pStyle w:val="Legenda"/>
        <w:tabs>
          <w:tab w:val="left" w:pos="3870"/>
        </w:tabs>
        <w:jc w:val="left"/>
        <w:rPr>
          <w:b/>
          <w:i w:val="0"/>
        </w:rPr>
      </w:pPr>
      <w:r>
        <w:rPr>
          <w:b/>
          <w:i w:val="0"/>
        </w:rPr>
        <w:tab/>
      </w:r>
    </w:p>
    <w:p w14:paraId="7B5D087B" w14:textId="06A01B49" w:rsidR="00193B44" w:rsidRDefault="00193B44" w:rsidP="00A60644">
      <w:pPr>
        <w:pStyle w:val="Legenda"/>
        <w:rPr>
          <w:b/>
          <w:i w:val="0"/>
        </w:rPr>
      </w:pPr>
    </w:p>
    <w:p w14:paraId="595A623C" w14:textId="4676767E" w:rsidR="00193B44" w:rsidRDefault="00193B44" w:rsidP="00A60644">
      <w:pPr>
        <w:pStyle w:val="Legenda"/>
        <w:rPr>
          <w:b/>
          <w:i w:val="0"/>
        </w:rPr>
      </w:pPr>
    </w:p>
    <w:p w14:paraId="10C8957A" w14:textId="6BC022ED" w:rsidR="00193B44" w:rsidRDefault="00193B44" w:rsidP="00A60644">
      <w:pPr>
        <w:pStyle w:val="Legenda"/>
        <w:rPr>
          <w:b/>
          <w:i w:val="0"/>
        </w:rPr>
      </w:pPr>
    </w:p>
    <w:p w14:paraId="593EDE9F" w14:textId="52E10811" w:rsidR="00193B44" w:rsidRDefault="00193B44" w:rsidP="00A60644">
      <w:pPr>
        <w:pStyle w:val="Legenda"/>
        <w:rPr>
          <w:b/>
          <w:i w:val="0"/>
        </w:rPr>
      </w:pPr>
    </w:p>
    <w:p w14:paraId="63273836" w14:textId="3437D4FF" w:rsidR="00193B44" w:rsidRDefault="00193B44" w:rsidP="00A60644">
      <w:pPr>
        <w:pStyle w:val="Legenda"/>
        <w:rPr>
          <w:b/>
          <w:i w:val="0"/>
        </w:rPr>
      </w:pPr>
    </w:p>
    <w:p w14:paraId="56607666" w14:textId="004A9FE5" w:rsidR="00193B44" w:rsidRDefault="00193B44" w:rsidP="00A60644">
      <w:pPr>
        <w:pStyle w:val="Legenda"/>
        <w:rPr>
          <w:b/>
          <w:i w:val="0"/>
        </w:rPr>
      </w:pPr>
    </w:p>
    <w:p w14:paraId="482EFFB4" w14:textId="1A77928E" w:rsidR="00193B44" w:rsidRDefault="00193B44" w:rsidP="00A60644">
      <w:pPr>
        <w:pStyle w:val="Legenda"/>
        <w:rPr>
          <w:b/>
          <w:i w:val="0"/>
        </w:rPr>
      </w:pPr>
    </w:p>
    <w:p w14:paraId="11A16CF9" w14:textId="16CB896C" w:rsidR="00193B44" w:rsidRDefault="00193B44" w:rsidP="00A60644">
      <w:pPr>
        <w:pStyle w:val="Legenda"/>
        <w:rPr>
          <w:b/>
          <w:i w:val="0"/>
        </w:rPr>
      </w:pPr>
      <w:r>
        <w:rPr>
          <w:b/>
          <w:i w:val="0"/>
          <w:noProof/>
        </w:rPr>
        <w:drawing>
          <wp:anchor distT="0" distB="0" distL="114300" distR="114300" simplePos="0" relativeHeight="251685376" behindDoc="1" locked="0" layoutInCell="1" allowOverlap="1" wp14:anchorId="59C95904" wp14:editId="59E8ABD5">
            <wp:simplePos x="0" y="0"/>
            <wp:positionH relativeFrom="column">
              <wp:posOffset>4306570</wp:posOffset>
            </wp:positionH>
            <wp:positionV relativeFrom="paragraph">
              <wp:posOffset>4794885</wp:posOffset>
            </wp:positionV>
            <wp:extent cx="2713112" cy="2962275"/>
            <wp:effectExtent l="0" t="0" r="0" b="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rud materia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112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A8B28A" w14:textId="32A04243" w:rsidR="00193B44" w:rsidRDefault="00193B44" w:rsidP="00A60644">
      <w:pPr>
        <w:pStyle w:val="Legenda"/>
        <w:rPr>
          <w:b/>
          <w:i w:val="0"/>
        </w:rPr>
      </w:pPr>
    </w:p>
    <w:p w14:paraId="4D25DD3B" w14:textId="115993C2" w:rsidR="00193B44" w:rsidRDefault="00193B44" w:rsidP="00A60644">
      <w:pPr>
        <w:pStyle w:val="Legenda"/>
        <w:rPr>
          <w:b/>
          <w:i w:val="0"/>
        </w:rPr>
      </w:pPr>
    </w:p>
    <w:p w14:paraId="3E8ECF49" w14:textId="03270703" w:rsidR="00193B44" w:rsidRDefault="00193B44" w:rsidP="00A60644">
      <w:pPr>
        <w:pStyle w:val="Legenda"/>
        <w:rPr>
          <w:b/>
          <w:i w:val="0"/>
        </w:rPr>
      </w:pPr>
    </w:p>
    <w:p w14:paraId="7092A02D" w14:textId="5CDFB939" w:rsidR="00193B44" w:rsidRDefault="00193B44" w:rsidP="00A60644">
      <w:pPr>
        <w:pStyle w:val="Legenda"/>
        <w:rPr>
          <w:b/>
          <w:i w:val="0"/>
        </w:rPr>
      </w:pPr>
    </w:p>
    <w:p w14:paraId="4CECBC45" w14:textId="363D8749" w:rsidR="00193B44" w:rsidRDefault="00193B44" w:rsidP="00A60644">
      <w:pPr>
        <w:pStyle w:val="Legenda"/>
        <w:rPr>
          <w:b/>
          <w:i w:val="0"/>
        </w:rPr>
      </w:pPr>
    </w:p>
    <w:p w14:paraId="50228879" w14:textId="20E02842" w:rsidR="00193B44" w:rsidRDefault="00193B44" w:rsidP="00A60644">
      <w:pPr>
        <w:pStyle w:val="Legenda"/>
        <w:rPr>
          <w:b/>
          <w:i w:val="0"/>
        </w:rPr>
      </w:pPr>
    </w:p>
    <w:p w14:paraId="527520BA" w14:textId="62ADBFFB" w:rsidR="00193B44" w:rsidRDefault="00193B44" w:rsidP="00A60644">
      <w:pPr>
        <w:pStyle w:val="Legenda"/>
        <w:rPr>
          <w:b/>
          <w:i w:val="0"/>
        </w:rPr>
      </w:pPr>
    </w:p>
    <w:p w14:paraId="3EAAE3C4" w14:textId="77F3671D" w:rsidR="00193B44" w:rsidRDefault="00193B44" w:rsidP="00A60644">
      <w:pPr>
        <w:pStyle w:val="Legenda"/>
        <w:rPr>
          <w:b/>
          <w:i w:val="0"/>
        </w:rPr>
      </w:pPr>
    </w:p>
    <w:p w14:paraId="4FC7C9BB" w14:textId="486BDB59" w:rsidR="00193B44" w:rsidRDefault="00193B44" w:rsidP="00A60644">
      <w:pPr>
        <w:pStyle w:val="Legenda"/>
        <w:rPr>
          <w:b/>
          <w:i w:val="0"/>
        </w:rPr>
      </w:pPr>
    </w:p>
    <w:p w14:paraId="44669D8F" w14:textId="673BF959" w:rsidR="00193B44" w:rsidRDefault="00193B44" w:rsidP="00A60644">
      <w:pPr>
        <w:pStyle w:val="Legenda"/>
        <w:rPr>
          <w:b/>
          <w:i w:val="0"/>
        </w:rPr>
      </w:pPr>
      <w:r>
        <w:rPr>
          <w:b/>
          <w:i w:val="0"/>
          <w:noProof/>
        </w:rPr>
        <w:drawing>
          <wp:anchor distT="0" distB="0" distL="114300" distR="114300" simplePos="0" relativeHeight="251668992" behindDoc="1" locked="0" layoutInCell="1" allowOverlap="1" wp14:anchorId="751690F9" wp14:editId="56667F36">
            <wp:simplePos x="0" y="0"/>
            <wp:positionH relativeFrom="column">
              <wp:posOffset>306124</wp:posOffset>
            </wp:positionH>
            <wp:positionV relativeFrom="paragraph">
              <wp:posOffset>252950</wp:posOffset>
            </wp:positionV>
            <wp:extent cx="2623931" cy="2858591"/>
            <wp:effectExtent l="0" t="0" r="508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rud afiliad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832" cy="286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2A870C" w14:textId="472A373B" w:rsidR="00193B44" w:rsidRDefault="00193B44" w:rsidP="00A60644">
      <w:pPr>
        <w:pStyle w:val="Legenda"/>
        <w:rPr>
          <w:b/>
          <w:i w:val="0"/>
        </w:rPr>
      </w:pPr>
      <w:r>
        <w:rPr>
          <w:b/>
          <w:i w:val="0"/>
          <w:noProof/>
        </w:rPr>
        <w:drawing>
          <wp:anchor distT="0" distB="0" distL="114300" distR="114300" simplePos="0" relativeHeight="251717120" behindDoc="1" locked="0" layoutInCell="1" allowOverlap="1" wp14:anchorId="5738EE2D" wp14:editId="220993D6">
            <wp:simplePos x="0" y="0"/>
            <wp:positionH relativeFrom="column">
              <wp:posOffset>3446890</wp:posOffset>
            </wp:positionH>
            <wp:positionV relativeFrom="paragraph">
              <wp:posOffset>9442</wp:posOffset>
            </wp:positionV>
            <wp:extent cx="2592572" cy="2830665"/>
            <wp:effectExtent l="0" t="0" r="0" b="8255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rud materia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578" cy="283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0943C" w14:textId="684F5985" w:rsidR="00193B44" w:rsidRDefault="00193B44" w:rsidP="00A60644">
      <w:pPr>
        <w:pStyle w:val="Legenda"/>
        <w:rPr>
          <w:b/>
          <w:i w:val="0"/>
        </w:rPr>
      </w:pPr>
    </w:p>
    <w:p w14:paraId="48374313" w14:textId="7BC3711D" w:rsidR="00193B44" w:rsidRDefault="00193B44" w:rsidP="00A60644">
      <w:pPr>
        <w:pStyle w:val="Legenda"/>
        <w:rPr>
          <w:b/>
          <w:i w:val="0"/>
        </w:rPr>
      </w:pPr>
    </w:p>
    <w:p w14:paraId="5CE9417A" w14:textId="16790664" w:rsidR="00193B44" w:rsidRDefault="00193B44" w:rsidP="00A60644">
      <w:pPr>
        <w:pStyle w:val="Legenda"/>
        <w:rPr>
          <w:b/>
          <w:i w:val="0"/>
        </w:rPr>
      </w:pPr>
    </w:p>
    <w:p w14:paraId="3BF6EC6A" w14:textId="67580876" w:rsidR="00193B44" w:rsidRDefault="00193B44" w:rsidP="00A60644">
      <w:pPr>
        <w:pStyle w:val="Legenda"/>
        <w:rPr>
          <w:b/>
          <w:i w:val="0"/>
        </w:rPr>
      </w:pPr>
    </w:p>
    <w:p w14:paraId="596A6181" w14:textId="05C1434B" w:rsidR="00193B44" w:rsidRDefault="00193B44" w:rsidP="00A60644">
      <w:pPr>
        <w:pStyle w:val="Legenda"/>
        <w:rPr>
          <w:b/>
          <w:i w:val="0"/>
        </w:rPr>
      </w:pPr>
    </w:p>
    <w:p w14:paraId="18B842FB" w14:textId="737D72A3" w:rsidR="00193B44" w:rsidRDefault="00193B44" w:rsidP="00A60644">
      <w:pPr>
        <w:pStyle w:val="Legenda"/>
        <w:rPr>
          <w:b/>
          <w:i w:val="0"/>
        </w:rPr>
      </w:pPr>
      <w:bookmarkStart w:id="18" w:name="_GoBack"/>
      <w:bookmarkEnd w:id="18"/>
    </w:p>
    <w:p w14:paraId="29B63A3C" w14:textId="2F37B5AA" w:rsidR="00193B44" w:rsidRDefault="00193B44" w:rsidP="00A60644">
      <w:pPr>
        <w:pStyle w:val="Legenda"/>
        <w:rPr>
          <w:b/>
          <w:i w:val="0"/>
        </w:rPr>
      </w:pPr>
    </w:p>
    <w:p w14:paraId="6F98E16C" w14:textId="2EB0A908" w:rsidR="00193B44" w:rsidRDefault="00193B44" w:rsidP="00A60644">
      <w:pPr>
        <w:pStyle w:val="Legenda"/>
        <w:rPr>
          <w:b/>
          <w:i w:val="0"/>
        </w:rPr>
      </w:pPr>
    </w:p>
    <w:p w14:paraId="4A5170EC" w14:textId="00673305" w:rsidR="00193B44" w:rsidRDefault="00193B44" w:rsidP="00A60644">
      <w:pPr>
        <w:pStyle w:val="Legenda"/>
        <w:rPr>
          <w:b/>
          <w:i w:val="0"/>
        </w:rPr>
      </w:pPr>
    </w:p>
    <w:p w14:paraId="3DA8CD53" w14:textId="25F802C9" w:rsidR="00193B44" w:rsidRDefault="00193B44" w:rsidP="00A60644">
      <w:pPr>
        <w:pStyle w:val="Legenda"/>
        <w:rPr>
          <w:b/>
          <w:i w:val="0"/>
        </w:rPr>
      </w:pPr>
    </w:p>
    <w:p w14:paraId="368FABE4" w14:textId="77777777" w:rsidR="00193B44" w:rsidRDefault="00193B44" w:rsidP="00A60644">
      <w:pPr>
        <w:pStyle w:val="Legenda"/>
        <w:rPr>
          <w:b/>
          <w:i w:val="0"/>
        </w:rPr>
      </w:pPr>
    </w:p>
    <w:p w14:paraId="10F06C3B" w14:textId="7719002E" w:rsidR="0009003B" w:rsidRPr="00194999" w:rsidRDefault="00A60644" w:rsidP="00A60644">
      <w:pPr>
        <w:pStyle w:val="Legenda"/>
        <w:rPr>
          <w:i w:val="0"/>
        </w:rPr>
      </w:pPr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3E72E0">
        <w:rPr>
          <w:b/>
          <w:i w:val="0"/>
          <w:noProof/>
        </w:rPr>
        <w:t>4</w:t>
      </w:r>
      <w:r w:rsidR="00BC7C8D" w:rsidRPr="00194999">
        <w:rPr>
          <w:b/>
          <w:i w:val="0"/>
          <w:noProof/>
        </w:rPr>
        <w:fldChar w:fldCharType="end"/>
      </w:r>
      <w:r w:rsidR="0009003B" w:rsidRPr="00194999">
        <w:rPr>
          <w:b/>
          <w:i w:val="0"/>
        </w:rPr>
        <w:t xml:space="preserve"> -</w:t>
      </w:r>
      <w:r w:rsidR="0009003B" w:rsidRPr="00194999">
        <w:rPr>
          <w:i w:val="0"/>
        </w:rPr>
        <w:t xml:space="preserve"> Fluxograma do </w:t>
      </w:r>
      <w:r w:rsidR="00D866FE" w:rsidRPr="00194999">
        <w:rPr>
          <w:i w:val="0"/>
        </w:rPr>
        <w:t>&lt;Projeto&gt;</w:t>
      </w:r>
      <w:r w:rsidR="00194999">
        <w:rPr>
          <w:i w:val="0"/>
        </w:rPr>
        <w:t>.</w:t>
      </w:r>
      <w:bookmarkEnd w:id="16"/>
      <w:bookmarkEnd w:id="17"/>
    </w:p>
    <w:p w14:paraId="10F06C3C" w14:textId="5CA8481F" w:rsidR="0009003B" w:rsidRDefault="0009003B">
      <w:pPr>
        <w:pStyle w:val="Ttulo1"/>
      </w:pPr>
      <w:bookmarkStart w:id="19" w:name="_Toc507005247"/>
      <w:r>
        <w:lastRenderedPageBreak/>
        <w:t>Especificação de Requisitos</w:t>
      </w:r>
      <w:bookmarkEnd w:id="19"/>
    </w:p>
    <w:p w14:paraId="10F06C3D" w14:textId="77777777" w:rsidR="0009003B" w:rsidRDefault="0009003B">
      <w:pPr>
        <w:pStyle w:val="Ttulo2"/>
      </w:pPr>
      <w:bookmarkStart w:id="20" w:name="_Toc507005248"/>
      <w:r>
        <w:t>Requisitos Funcionais</w:t>
      </w:r>
      <w:bookmarkEnd w:id="20"/>
      <w:r>
        <w:t xml:space="preserve"> </w:t>
      </w:r>
    </w:p>
    <w:p w14:paraId="10F06C3E" w14:textId="7524D509" w:rsidR="0009003B" w:rsidRPr="00DB468B" w:rsidRDefault="0009003B" w:rsidP="00194999">
      <w:pPr>
        <w:pStyle w:val="Ttulo3"/>
        <w:ind w:left="1560" w:hanging="851"/>
      </w:pPr>
      <w:bookmarkStart w:id="21" w:name="_Toc507005249"/>
      <w:r w:rsidRPr="00DB468B">
        <w:t>Req.</w:t>
      </w:r>
      <w:fldSimple w:instr=" SEQ &quot;Reqfuncionais&quot; \*Arabic ">
        <w:r w:rsidR="00804D41">
          <w:rPr>
            <w:noProof/>
          </w:rPr>
          <w:t>1</w:t>
        </w:r>
      </w:fldSimple>
      <w:r w:rsidRPr="00DB468B">
        <w:t xml:space="preserve"> </w:t>
      </w:r>
      <w:r w:rsidR="00194999" w:rsidRPr="00DB468B">
        <w:t>-</w:t>
      </w:r>
      <w:r w:rsidRPr="00DB468B">
        <w:t xml:space="preserve"> </w:t>
      </w:r>
      <w:r w:rsidR="00F26381" w:rsidRPr="00DB468B">
        <w:t>Efetuar o cadastro dos clientes de acesso</w:t>
      </w:r>
      <w:bookmarkEnd w:id="21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44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3F" w14:textId="77777777" w:rsidR="0009003B" w:rsidRPr="00620B2C" w:rsidRDefault="0009003B" w:rsidP="00194999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0" w14:textId="77777777" w:rsidR="0009003B" w:rsidRPr="00620B2C" w:rsidRDefault="00F26381" w:rsidP="00194999">
            <w:pPr>
              <w:snapToGrid w:val="0"/>
              <w:jc w:val="both"/>
            </w:pPr>
            <w:r w:rsidRPr="00620B2C">
              <w:t>Cada cliente deve possuir os seguintes dados:</w:t>
            </w:r>
          </w:p>
          <w:p w14:paraId="10F06C41" w14:textId="594547F0" w:rsidR="00F26381" w:rsidRPr="00620B2C" w:rsidRDefault="00F26381" w:rsidP="00194999">
            <w:pPr>
              <w:snapToGrid w:val="0"/>
              <w:jc w:val="both"/>
            </w:pPr>
            <w:r w:rsidRPr="00620B2C">
              <w:t>- Nome</w:t>
            </w:r>
            <w:r w:rsidR="00194999" w:rsidRPr="00620B2C">
              <w:t>;</w:t>
            </w:r>
          </w:p>
          <w:p w14:paraId="10F06C42" w14:textId="45019544" w:rsidR="00F26381" w:rsidRPr="00620B2C" w:rsidRDefault="00F26381" w:rsidP="00194999">
            <w:pPr>
              <w:snapToGrid w:val="0"/>
              <w:jc w:val="both"/>
            </w:pPr>
            <w:r w:rsidRPr="00620B2C">
              <w:t>- IP</w:t>
            </w:r>
            <w:r w:rsidR="00194999" w:rsidRPr="00620B2C">
              <w:t>.</w:t>
            </w:r>
          </w:p>
          <w:p w14:paraId="10F06C43" w14:textId="77777777" w:rsidR="00F26381" w:rsidRPr="00620B2C" w:rsidRDefault="00F26381" w:rsidP="00194999">
            <w:pPr>
              <w:snapToGrid w:val="0"/>
              <w:jc w:val="both"/>
              <w:rPr>
                <w:b/>
              </w:rPr>
            </w:pPr>
            <w:r w:rsidRPr="00620B2C">
              <w:t>...</w:t>
            </w:r>
          </w:p>
        </w:tc>
      </w:tr>
      <w:tr w:rsidR="0009003B" w14:paraId="10F06C48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5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7" w14:textId="68C82A0B" w:rsidR="0009003B" w:rsidRPr="00620B2C" w:rsidRDefault="00F26381" w:rsidP="00194999">
            <w:pPr>
              <w:pStyle w:val="Legenda"/>
              <w:jc w:val="both"/>
              <w:rPr>
                <w:rFonts w:cs="Times New Roman"/>
                <w:i w:val="0"/>
              </w:rPr>
            </w:pPr>
            <w:r w:rsidRPr="00620B2C">
              <w:rPr>
                <w:rFonts w:cs="Times New Roman"/>
                <w:i w:val="0"/>
              </w:rPr>
              <w:t xml:space="preserve">O CPF deve ser validado para efetuar o cadastro do cliente. Deve somente haver o cadastro, caso todas as informações citadas </w:t>
            </w:r>
            <w:r w:rsidR="009534B2" w:rsidRPr="00620B2C">
              <w:rPr>
                <w:rFonts w:cs="Times New Roman"/>
                <w:i w:val="0"/>
              </w:rPr>
              <w:t>acima</w:t>
            </w:r>
            <w:r w:rsidRPr="00620B2C">
              <w:rPr>
                <w:rFonts w:cs="Times New Roman"/>
                <w:i w:val="0"/>
              </w:rPr>
              <w:t xml:space="preserve"> forem preenchidas, ou seja, não deve haver ausência de informação em nenhum campo do cadastro.</w:t>
            </w:r>
          </w:p>
        </w:tc>
      </w:tr>
      <w:tr w:rsidR="0009003B" w14:paraId="10F06C4B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9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A" w14:textId="6201C7C1" w:rsidR="0009003B" w:rsidRPr="00620B2C" w:rsidRDefault="0009003B" w:rsidP="00194999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</w:t>
            </w:r>
            <w:r w:rsidR="00194999" w:rsidRPr="00620B2C">
              <w:rPr>
                <w:i w:val="0"/>
                <w:color w:val="000000"/>
              </w:rPr>
              <w:t>.</w:t>
            </w:r>
          </w:p>
        </w:tc>
      </w:tr>
    </w:tbl>
    <w:p w14:paraId="10F06C4C" w14:textId="2961D36A" w:rsidR="0009003B" w:rsidRPr="00194999" w:rsidRDefault="0009003B" w:rsidP="00A60644">
      <w:pPr>
        <w:pStyle w:val="Legenda"/>
        <w:rPr>
          <w:i w:val="0"/>
        </w:rPr>
      </w:pPr>
      <w:bookmarkStart w:id="22" w:name="_Toc507005284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193211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53125E" w:rsidRPr="00194999">
        <w:rPr>
          <w:b/>
          <w:i w:val="0"/>
        </w:rPr>
        <w:t xml:space="preserve"> -</w:t>
      </w:r>
      <w:r w:rsidR="0053125E" w:rsidRPr="00194999">
        <w:rPr>
          <w:i w:val="0"/>
        </w:rPr>
        <w:t xml:space="preserve"> Requisito Req.1</w:t>
      </w:r>
      <w:r w:rsidR="00194999">
        <w:rPr>
          <w:i w:val="0"/>
        </w:rPr>
        <w:t>.</w:t>
      </w:r>
      <w:bookmarkEnd w:id="22"/>
    </w:p>
    <w:p w14:paraId="10F06C4D" w14:textId="26A7D5A4" w:rsidR="0009003B" w:rsidRPr="00DB468B" w:rsidRDefault="0009003B" w:rsidP="00194999">
      <w:pPr>
        <w:pStyle w:val="Ttulo3"/>
        <w:ind w:left="1560" w:hanging="851"/>
      </w:pPr>
      <w:bookmarkStart w:id="23" w:name="_Toc507005250"/>
      <w:r w:rsidRPr="00DB468B">
        <w:t>Req.</w:t>
      </w:r>
      <w:fldSimple w:instr=" SEQ &quot;Reqfuncionais&quot; \*Arabic ">
        <w:r w:rsidR="00804D41">
          <w:rPr>
            <w:noProof/>
          </w:rPr>
          <w:t>2</w:t>
        </w:r>
      </w:fldSimple>
      <w:r w:rsidRPr="00DB468B">
        <w:t xml:space="preserve"> </w:t>
      </w:r>
      <w:r w:rsidR="00E83E03" w:rsidRPr="00DB468B">
        <w:t>-</w:t>
      </w:r>
      <w:r w:rsidRPr="00DB468B">
        <w:t xml:space="preserve"> </w:t>
      </w:r>
      <w:r w:rsidR="00AB021E" w:rsidRPr="00DB468B">
        <w:t>Exibir o relatório de backups</w:t>
      </w:r>
      <w:bookmarkEnd w:id="23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53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E" w14:textId="77777777" w:rsidR="0009003B" w:rsidRPr="00620B2C" w:rsidRDefault="0009003B" w:rsidP="00194999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F" w14:textId="77777777" w:rsidR="0009003B" w:rsidRPr="00620B2C" w:rsidRDefault="00AB021E" w:rsidP="00F850B9">
            <w:pPr>
              <w:snapToGrid w:val="0"/>
              <w:jc w:val="both"/>
            </w:pPr>
            <w:r w:rsidRPr="00620B2C">
              <w:t>O sistema deve prover meios de exibir um relatório de backups contento as seguintes informações:</w:t>
            </w:r>
          </w:p>
          <w:p w14:paraId="10F06C50" w14:textId="6C157D78" w:rsidR="00AB021E" w:rsidRPr="00620B2C" w:rsidRDefault="00AB021E" w:rsidP="00F850B9">
            <w:pPr>
              <w:snapToGrid w:val="0"/>
              <w:jc w:val="both"/>
            </w:pPr>
            <w:r w:rsidRPr="00620B2C">
              <w:t>- IP</w:t>
            </w:r>
            <w:r w:rsidR="00194999" w:rsidRPr="00620B2C">
              <w:t>;</w:t>
            </w:r>
          </w:p>
          <w:p w14:paraId="10F06C51" w14:textId="6575AFE1" w:rsidR="00AB021E" w:rsidRPr="00620B2C" w:rsidRDefault="00AB021E" w:rsidP="00F850B9">
            <w:pPr>
              <w:snapToGrid w:val="0"/>
              <w:jc w:val="both"/>
            </w:pPr>
            <w:r w:rsidRPr="00620B2C">
              <w:t xml:space="preserve">- Quantidade de backups desde o </w:t>
            </w:r>
            <w:r w:rsidR="00194999" w:rsidRPr="00620B2C">
              <w:t>início</w:t>
            </w:r>
            <w:r w:rsidRPr="00620B2C">
              <w:t xml:space="preserve"> do cadastro</w:t>
            </w:r>
            <w:r w:rsidR="00194999" w:rsidRPr="00620B2C">
              <w:t>;</w:t>
            </w:r>
          </w:p>
          <w:p w14:paraId="10F06C52" w14:textId="016C5099" w:rsidR="00AB021E" w:rsidRPr="00620B2C" w:rsidRDefault="00AB021E" w:rsidP="00F850B9">
            <w:pPr>
              <w:snapToGrid w:val="0"/>
              <w:jc w:val="both"/>
            </w:pPr>
            <w:r w:rsidRPr="00620B2C">
              <w:t xml:space="preserve">- Data do </w:t>
            </w:r>
            <w:r w:rsidR="00194999" w:rsidRPr="00620B2C">
              <w:t>último</w:t>
            </w:r>
            <w:r w:rsidRPr="00620B2C">
              <w:t xml:space="preserve"> backup.</w:t>
            </w:r>
          </w:p>
        </w:tc>
      </w:tr>
      <w:tr w:rsidR="0009003B" w14:paraId="10F06C56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4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5" w14:textId="77777777" w:rsidR="0009003B" w:rsidRPr="00620B2C" w:rsidRDefault="00AB021E" w:rsidP="00F850B9">
            <w:pPr>
              <w:pStyle w:val="Comment"/>
              <w:snapToGrid w:val="0"/>
              <w:jc w:val="both"/>
              <w:rPr>
                <w:b/>
                <w:i w:val="0"/>
              </w:rPr>
            </w:pPr>
            <w:r w:rsidRPr="00620B2C">
              <w:rPr>
                <w:i w:val="0"/>
                <w:color w:val="000000"/>
              </w:rPr>
              <w:t>O relatório será exibido somente para os usuários cadastrados no sistema.</w:t>
            </w:r>
          </w:p>
        </w:tc>
      </w:tr>
      <w:tr w:rsidR="0009003B" w14:paraId="10F06C59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7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8" w14:textId="6FC0A16F" w:rsidR="0009003B" w:rsidRPr="00620B2C" w:rsidRDefault="0009003B" w:rsidP="00F850B9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</w:t>
            </w:r>
            <w:r w:rsidR="00194999" w:rsidRPr="00620B2C">
              <w:rPr>
                <w:i w:val="0"/>
                <w:color w:val="000000"/>
              </w:rPr>
              <w:t>.</w:t>
            </w:r>
          </w:p>
        </w:tc>
      </w:tr>
    </w:tbl>
    <w:p w14:paraId="10F06C5A" w14:textId="1D2C6306" w:rsidR="0009003B" w:rsidRPr="00194999" w:rsidRDefault="0009003B" w:rsidP="00A60644">
      <w:pPr>
        <w:pStyle w:val="Legenda"/>
        <w:rPr>
          <w:i w:val="0"/>
        </w:rPr>
      </w:pPr>
      <w:bookmarkStart w:id="24" w:name="_Toc507005285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804D41">
        <w:rPr>
          <w:b/>
          <w:i w:val="0"/>
          <w:noProof/>
        </w:rPr>
        <w:t>2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</w:t>
      </w:r>
      <w:r w:rsidR="0053125E" w:rsidRPr="00194999">
        <w:rPr>
          <w:i w:val="0"/>
        </w:rPr>
        <w:t>2</w:t>
      </w:r>
      <w:r w:rsidR="00194999">
        <w:rPr>
          <w:i w:val="0"/>
        </w:rPr>
        <w:t>.</w:t>
      </w:r>
      <w:bookmarkEnd w:id="24"/>
    </w:p>
    <w:p w14:paraId="57E7D4AE" w14:textId="73D70341" w:rsidR="009F697A" w:rsidRDefault="009F697A">
      <w:pPr>
        <w:pStyle w:val="Ttulo2"/>
        <w:pageBreakBefore/>
      </w:pPr>
      <w:bookmarkStart w:id="25" w:name="_Toc507005251"/>
      <w:r>
        <w:lastRenderedPageBreak/>
        <w:t>Diagrama de Casos de Uso</w:t>
      </w:r>
      <w:bookmarkEnd w:id="25"/>
    </w:p>
    <w:p w14:paraId="7E838A95" w14:textId="77777777" w:rsidR="009B64DB" w:rsidRDefault="009B64DB" w:rsidP="009B64DB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08E508F" wp14:editId="5CCC5D34">
            <wp:extent cx="5933626" cy="5503653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80" cy="550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E33A" w14:textId="5605D335" w:rsidR="009B64DB" w:rsidRPr="00194999" w:rsidRDefault="009B64DB" w:rsidP="009B64DB">
      <w:pPr>
        <w:pStyle w:val="Legenda"/>
        <w:rPr>
          <w:i w:val="0"/>
        </w:rPr>
      </w:pPr>
      <w:bookmarkStart w:id="26" w:name="_Toc459887111"/>
      <w:bookmarkStart w:id="27" w:name="_Toc507005225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Figura \* ARABIC </w:instrText>
      </w:r>
      <w:r w:rsidR="00BC7C8D" w:rsidRPr="00194999">
        <w:rPr>
          <w:b/>
          <w:i w:val="0"/>
        </w:rPr>
        <w:fldChar w:fldCharType="separate"/>
      </w:r>
      <w:r w:rsidR="007C664D">
        <w:rPr>
          <w:b/>
          <w:i w:val="0"/>
          <w:noProof/>
        </w:rPr>
        <w:t>5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</w:t>
      </w:r>
      <w:r w:rsidR="00F72BC2" w:rsidRPr="00194999">
        <w:rPr>
          <w:b/>
          <w:i w:val="0"/>
        </w:rPr>
        <w:t>-</w:t>
      </w:r>
      <w:r w:rsidRPr="00194999">
        <w:rPr>
          <w:i w:val="0"/>
        </w:rPr>
        <w:t xml:space="preserve"> Diagrama de </w:t>
      </w:r>
      <w:r w:rsidR="00145513" w:rsidRPr="00194999">
        <w:rPr>
          <w:i w:val="0"/>
        </w:rPr>
        <w:t>c</w:t>
      </w:r>
      <w:r w:rsidRPr="00194999">
        <w:rPr>
          <w:i w:val="0"/>
        </w:rPr>
        <w:t xml:space="preserve">asos de </w:t>
      </w:r>
      <w:r w:rsidR="00145513" w:rsidRPr="00194999">
        <w:rPr>
          <w:i w:val="0"/>
        </w:rPr>
        <w:t>u</w:t>
      </w:r>
      <w:r w:rsidRPr="00194999">
        <w:rPr>
          <w:i w:val="0"/>
        </w:rPr>
        <w:t>so</w:t>
      </w:r>
      <w:r w:rsidR="00194999" w:rsidRPr="00194999">
        <w:rPr>
          <w:i w:val="0"/>
        </w:rPr>
        <w:t>.</w:t>
      </w:r>
      <w:bookmarkEnd w:id="26"/>
      <w:bookmarkEnd w:id="27"/>
    </w:p>
    <w:p w14:paraId="37E65C4A" w14:textId="77777777" w:rsidR="00B674EB" w:rsidRDefault="00B674EB" w:rsidP="00B674EB">
      <w:pPr>
        <w:pStyle w:val="Ttulo3"/>
      </w:pPr>
      <w:bookmarkStart w:id="28" w:name="_Toc364852096"/>
      <w:bookmarkStart w:id="29" w:name="_Toc507005252"/>
      <w:r>
        <w:t>Descrição dos Atores</w:t>
      </w:r>
      <w:bookmarkEnd w:id="28"/>
      <w:bookmarkEnd w:id="29"/>
    </w:p>
    <w:p w14:paraId="1B6F5143" w14:textId="3D5EE537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 xml:space="preserve">A1 </w:t>
      </w:r>
      <w:r w:rsidR="00194999">
        <w:rPr>
          <w:b/>
        </w:rPr>
        <w:t>-</w:t>
      </w:r>
      <w:r w:rsidRPr="000301BB">
        <w:rPr>
          <w:b/>
        </w:rPr>
        <w:t xml:space="preserve"> Administrador</w:t>
      </w:r>
    </w:p>
    <w:p w14:paraId="188D2AAB" w14:textId="5C375A9D" w:rsidR="00B674EB" w:rsidRPr="00A46370" w:rsidRDefault="00B674EB" w:rsidP="0058008A">
      <w:pPr>
        <w:ind w:left="708" w:firstLine="708"/>
      </w:pPr>
      <w:r>
        <w:t xml:space="preserve">O Administrador tem acesso à </w:t>
      </w:r>
      <w:r w:rsidR="00194999">
        <w:t>as funcionalidades</w:t>
      </w:r>
      <w:r>
        <w:t xml:space="preserve"> de Manter Viagens, Reservar Viagem, Manter Clientes, Manter Funcionários.</w:t>
      </w:r>
    </w:p>
    <w:p w14:paraId="7AAAA5DA" w14:textId="77777777" w:rsidR="00B674EB" w:rsidRDefault="00B674EB" w:rsidP="00B674EB"/>
    <w:p w14:paraId="7FA9A430" w14:textId="77777777" w:rsidR="00B674EB" w:rsidRDefault="00B674EB" w:rsidP="00B674EB">
      <w:pPr>
        <w:pStyle w:val="Ttulo3"/>
      </w:pPr>
      <w:bookmarkStart w:id="30" w:name="_Toc364852097"/>
      <w:bookmarkStart w:id="31" w:name="_Toc507005253"/>
      <w:r>
        <w:t>Descrição dos Casos de Uso</w:t>
      </w:r>
      <w:bookmarkEnd w:id="30"/>
      <w:bookmarkEnd w:id="31"/>
    </w:p>
    <w:p w14:paraId="2A0CB95A" w14:textId="7D72C361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 xml:space="preserve">CaU1 </w:t>
      </w:r>
      <w:r w:rsidR="00194999">
        <w:rPr>
          <w:b/>
        </w:rPr>
        <w:t>-</w:t>
      </w:r>
      <w:r w:rsidRPr="000301BB">
        <w:rPr>
          <w:b/>
        </w:rPr>
        <w:t xml:space="preserve"> Manter Clientes</w:t>
      </w:r>
    </w:p>
    <w:p w14:paraId="452F8B89" w14:textId="2A3BFB40" w:rsidR="00B674EB" w:rsidRPr="003A2B7A" w:rsidRDefault="00B674EB" w:rsidP="0058008A">
      <w:pPr>
        <w:ind w:left="708" w:firstLine="708"/>
      </w:pPr>
      <w:r>
        <w:t xml:space="preserve">Este caso de uso tem como objetivo manipular os dados dos clientes no banco de dados. Ela é composta pelas funcionalidades de cadastrar, listar, editar e excluir clientes. Somente o Administrador tem acesso </w:t>
      </w:r>
      <w:r w:rsidR="00194999">
        <w:t>a</w:t>
      </w:r>
      <w:r>
        <w:t xml:space="preserve"> este caso de uso</w:t>
      </w:r>
      <w:r w:rsidR="00194999">
        <w:t>.</w:t>
      </w:r>
    </w:p>
    <w:p w14:paraId="1AA4D1F9" w14:textId="50AA4DF4" w:rsidR="009F697A" w:rsidRDefault="009F697A">
      <w:pPr>
        <w:pStyle w:val="Ttulo2"/>
        <w:pageBreakBefore/>
      </w:pPr>
      <w:bookmarkStart w:id="32" w:name="_Toc507005254"/>
      <w:r>
        <w:lastRenderedPageBreak/>
        <w:t>Fluxos de Eventos de Casos de Uso</w:t>
      </w:r>
      <w:bookmarkEnd w:id="32"/>
    </w:p>
    <w:p w14:paraId="17CDA67E" w14:textId="523035E7" w:rsidR="003A2D40" w:rsidRDefault="003A2D40" w:rsidP="003A2D40">
      <w:pPr>
        <w:pStyle w:val="Ttulo3"/>
        <w:tabs>
          <w:tab w:val="clear" w:pos="1430"/>
          <w:tab w:val="num" w:pos="1146"/>
        </w:tabs>
        <w:ind w:left="426"/>
      </w:pPr>
      <w:bookmarkStart w:id="33" w:name="_Toc422919006"/>
      <w:bookmarkStart w:id="34" w:name="_Toc430302454"/>
      <w:bookmarkStart w:id="35" w:name="_Toc507005255"/>
      <w:proofErr w:type="spellStart"/>
      <w:r w:rsidRPr="025696AF">
        <w:t>Login</w:t>
      </w:r>
      <w:bookmarkEnd w:id="33"/>
      <w:bookmarkEnd w:id="34"/>
      <w:proofErr w:type="spellEnd"/>
      <w:r>
        <w:t xml:space="preserve"> do Administrador</w:t>
      </w:r>
      <w:bookmarkEnd w:id="35"/>
    </w:p>
    <w:p w14:paraId="4778FAC7" w14:textId="77777777" w:rsidR="003A2D40" w:rsidRPr="00832967" w:rsidRDefault="003A2D40" w:rsidP="003A2D40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3A2D40" w:rsidRPr="00E3770A" w14:paraId="066E0B86" w14:textId="77777777" w:rsidTr="00F93EB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7397751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2A31BCB" w14:textId="7A13759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66F8E9FE" w14:textId="77777777" w:rsidTr="00F93EB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6BCBFD0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21767E0" w14:textId="654097FB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A6C1848" w14:textId="77777777" w:rsidTr="00F93EB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635AB8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4018C3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77721C9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FEC4BE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728131E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72F1324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FBFE3F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F9A22A0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6FDEF0E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3FE1C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69FE9F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3A2D40" w:rsidRPr="00E3770A" w14:paraId="7CAB1808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6CCE83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DF4A00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3A2D40" w:rsidRPr="00E3770A" w14:paraId="0A0E3663" w14:textId="77777777" w:rsidTr="00F93EB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AC5EAA9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C823B2" w14:textId="5CE9015C" w:rsidR="003A2D40" w:rsidRPr="00E3770A" w:rsidRDefault="00307102" w:rsidP="003A2D4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="003A2D40" w:rsidRPr="00E3770A">
              <w:rPr>
                <w:rStyle w:val="normaltextrun"/>
              </w:rPr>
              <w:t xml:space="preserve"> e </w:t>
            </w:r>
            <w:r w:rsidR="003A2D40" w:rsidRPr="00E3770A">
              <w:rPr>
                <w:b/>
              </w:rPr>
              <w:t>Banco de Dados</w:t>
            </w:r>
            <w:r w:rsidR="003A2D40" w:rsidRPr="00E3770A">
              <w:rPr>
                <w:rStyle w:val="normaltextrun"/>
              </w:rPr>
              <w:t>.</w:t>
            </w:r>
          </w:p>
        </w:tc>
      </w:tr>
      <w:tr w:rsidR="003A2D40" w:rsidRPr="00E3770A" w14:paraId="3A88C88C" w14:textId="77777777" w:rsidTr="00214161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5E493BD2" w14:textId="77777777" w:rsidR="003A2D40" w:rsidRPr="00E3770A" w:rsidRDefault="003A2D40" w:rsidP="00214161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3A2D40" w:rsidRPr="00E3770A" w14:paraId="5270CD51" w14:textId="77777777" w:rsidTr="00214161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2C8273DC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23A37FF6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4403C3" w14:textId="77777777" w:rsidTr="000A4141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4C818B2B" w14:textId="5FAEDBB9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20C4DC4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51BB4CDB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14:paraId="3B511380" w14:textId="5793E46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3065F02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2E21F6C9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14:paraId="19803FFB" w14:textId="77777777" w:rsidR="003A2D40" w:rsidRPr="00E3770A" w:rsidRDefault="003A2D40" w:rsidP="003A2D4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68235287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3A2D40" w:rsidRPr="00E3770A" w14:paraId="2E555971" w14:textId="77777777" w:rsidTr="00214161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8054C84" w14:textId="77777777" w:rsidR="003A2D40" w:rsidRPr="00E3770A" w:rsidRDefault="003A2D40" w:rsidP="00214161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3A2D40" w:rsidRPr="00E3770A" w14:paraId="096EA364" w14:textId="77777777" w:rsidTr="00214161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B5516B3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2A5491EB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BAFA24" w14:textId="77777777" w:rsidTr="003A2D40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47EDD96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4207AE6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3A2D40" w:rsidRPr="00E3770A" w14:paraId="5085146D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F1B048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1A8A8E62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  <w:tr w:rsidR="003A2D40" w:rsidRPr="00E3770A" w14:paraId="3AA81300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C6D76B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2E70DBA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3A2D40" w:rsidRPr="00E3770A" w14:paraId="67299393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CEDC5B5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28C6A15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</w:tbl>
    <w:p w14:paraId="043BEE37" w14:textId="6E2C6AF3" w:rsidR="003A2D40" w:rsidRPr="003A2D40" w:rsidRDefault="00193211" w:rsidP="00193211">
      <w:pPr>
        <w:pStyle w:val="Legenda"/>
        <w:rPr>
          <w:b/>
          <w:i w:val="0"/>
        </w:rPr>
      </w:pPr>
      <w:bookmarkStart w:id="36" w:name="_Toc422919056"/>
      <w:bookmarkStart w:id="37" w:name="_Toc507005286"/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3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3A2D40" w:rsidRPr="003A2D40">
        <w:rPr>
          <w:i w:val="0"/>
        </w:rPr>
        <w:t xml:space="preserve">Fluxo de evento principal &lt; </w:t>
      </w:r>
      <w:proofErr w:type="spellStart"/>
      <w:r w:rsidR="003A2D40" w:rsidRPr="003A2D40">
        <w:rPr>
          <w:i w:val="0"/>
        </w:rPr>
        <w:t>Login</w:t>
      </w:r>
      <w:proofErr w:type="spellEnd"/>
      <w:r w:rsidR="003A2D40" w:rsidRPr="003A2D40">
        <w:rPr>
          <w:i w:val="0"/>
        </w:rPr>
        <w:t xml:space="preserve"> do Administrador &gt;</w:t>
      </w:r>
      <w:bookmarkEnd w:id="36"/>
      <w:r w:rsidR="003A2D40" w:rsidRPr="003A2D40">
        <w:rPr>
          <w:i w:val="0"/>
        </w:rPr>
        <w:t>.</w:t>
      </w:r>
      <w:bookmarkEnd w:id="37"/>
    </w:p>
    <w:p w14:paraId="6B912F52" w14:textId="77777777" w:rsidR="009B64DB" w:rsidRDefault="009B64DB" w:rsidP="009B64DB">
      <w:pPr>
        <w:jc w:val="center"/>
      </w:pPr>
    </w:p>
    <w:p w14:paraId="10F06C5B" w14:textId="77777777" w:rsidR="0009003B" w:rsidRDefault="0009003B">
      <w:pPr>
        <w:pStyle w:val="Ttulo2"/>
        <w:pageBreakBefore/>
      </w:pPr>
      <w:bookmarkStart w:id="38" w:name="_Toc507005256"/>
      <w:r>
        <w:lastRenderedPageBreak/>
        <w:t>Requisitos Não-Funcionais</w:t>
      </w:r>
      <w:bookmarkEnd w:id="38"/>
    </w:p>
    <w:p w14:paraId="10F06C5C" w14:textId="25EE1EB0" w:rsidR="0009003B" w:rsidRDefault="0009003B">
      <w:pPr>
        <w:pStyle w:val="Ttulo3"/>
      </w:pPr>
      <w:bookmarkStart w:id="39" w:name="_Toc507005257"/>
      <w:r>
        <w:t>Req.</w:t>
      </w:r>
      <w:r w:rsidR="006263C9">
        <w:t>9</w:t>
      </w:r>
      <w:fldSimple w:instr=" SEQ &quot;Reqnaofuncionais&quot; \*Arabic ">
        <w:r w:rsidR="00804D41">
          <w:rPr>
            <w:noProof/>
          </w:rPr>
          <w:t>1</w:t>
        </w:r>
      </w:fldSimple>
      <w:r>
        <w:t xml:space="preserve"> </w:t>
      </w:r>
      <w:r w:rsidR="00F548AD">
        <w:t>-</w:t>
      </w:r>
      <w:r>
        <w:t xml:space="preserve"> Utilizar </w:t>
      </w:r>
      <w:r w:rsidR="006B55E0">
        <w:t>Windows</w:t>
      </w:r>
      <w:r>
        <w:t xml:space="preserve"> como sistema operacional</w:t>
      </w:r>
      <w:bookmarkEnd w:id="39"/>
    </w:p>
    <w:p w14:paraId="10F06C5D" w14:textId="77777777" w:rsidR="0009003B" w:rsidRDefault="0009003B" w:rsidP="00F548AD">
      <w:pPr>
        <w:ind w:left="708" w:firstLine="708"/>
      </w:pPr>
      <w:r>
        <w:t xml:space="preserve">Será utilizada uma distribuição </w:t>
      </w:r>
      <w:r w:rsidR="006B55E0">
        <w:t>Windows</w:t>
      </w:r>
      <w:r>
        <w:t xml:space="preserve"> </w:t>
      </w:r>
      <w:r w:rsidR="009407CC">
        <w:t>...</w:t>
      </w:r>
    </w:p>
    <w:p w14:paraId="10F06C5E" w14:textId="77777777" w:rsidR="0009003B" w:rsidRDefault="0009003B" w:rsidP="007464A8">
      <w:pPr>
        <w:jc w:val="center"/>
      </w:pPr>
    </w:p>
    <w:p w14:paraId="10F06C5F" w14:textId="77777777" w:rsidR="0009003B" w:rsidRDefault="0009003B">
      <w:pPr>
        <w:pStyle w:val="Ttulo3"/>
      </w:pPr>
      <w:bookmarkStart w:id="40" w:name="8.3_______________Performance_Requiremen"/>
      <w:bookmarkStart w:id="41" w:name="_Toc507005258"/>
      <w:r>
        <w:t>Requisitos de Desempenho</w:t>
      </w:r>
      <w:bookmarkEnd w:id="40"/>
      <w:bookmarkEnd w:id="41"/>
    </w:p>
    <w:p w14:paraId="10F06C60" w14:textId="54B1256A" w:rsidR="0009003B" w:rsidRDefault="00554CA4" w:rsidP="00F548AD">
      <w:pPr>
        <w:pStyle w:val="Ttulo4"/>
        <w:tabs>
          <w:tab w:val="clear" w:pos="0"/>
          <w:tab w:val="num" w:pos="2268"/>
        </w:tabs>
        <w:ind w:firstLine="1418"/>
      </w:pPr>
      <w:bookmarkStart w:id="42" w:name="_Toc507005259"/>
      <w:r>
        <w:t>Req.9</w:t>
      </w:r>
      <w:fldSimple w:instr=" SEQ &quot;Reqnaofuncionais&quot; \*Arabic ">
        <w:r w:rsidR="00804D41">
          <w:rPr>
            <w:noProof/>
          </w:rPr>
          <w:t>2</w:t>
        </w:r>
      </w:fldSimple>
      <w:r w:rsidR="0009003B">
        <w:t xml:space="preserve"> </w:t>
      </w:r>
      <w:r w:rsidR="00F548AD">
        <w:t>-</w:t>
      </w:r>
      <w:r w:rsidR="0009003B">
        <w:t xml:space="preserve"> O tempo </w:t>
      </w:r>
      <w:r>
        <w:t>da geração de relatório não deve exceder 1 segundo.</w:t>
      </w:r>
      <w:bookmarkEnd w:id="42"/>
    </w:p>
    <w:p w14:paraId="10F06C61" w14:textId="4077052E" w:rsidR="0009003B" w:rsidRDefault="00F548AD" w:rsidP="00F548AD">
      <w:pPr>
        <w:tabs>
          <w:tab w:val="num" w:pos="2268"/>
        </w:tabs>
        <w:ind w:left="1418"/>
      </w:pPr>
      <w:r>
        <w:tab/>
      </w:r>
      <w:r w:rsidR="0009003B">
        <w:t>Este requisito deve ser validado somen</w:t>
      </w:r>
      <w:r w:rsidR="00554CA4">
        <w:t>te se o sistema estiver ocioso e possua um número de registro menor que um milhão de clientes.</w:t>
      </w:r>
    </w:p>
    <w:p w14:paraId="10F06C62" w14:textId="77777777" w:rsidR="0009003B" w:rsidRDefault="0009003B"/>
    <w:p w14:paraId="10F06C63" w14:textId="0FA60880" w:rsidR="00A60644" w:rsidRDefault="009F697A">
      <w:pPr>
        <w:pStyle w:val="Ttulo1"/>
      </w:pPr>
      <w:bookmarkStart w:id="43" w:name="_Toc507005260"/>
      <w:r>
        <w:lastRenderedPageBreak/>
        <w:t>Projeto Arquitetural</w:t>
      </w:r>
      <w:bookmarkEnd w:id="43"/>
    </w:p>
    <w:p w14:paraId="10F06C70" w14:textId="315F0AF8" w:rsidR="00A60644" w:rsidRDefault="00A60644" w:rsidP="009F697A">
      <w:pPr>
        <w:pStyle w:val="Ttulo2"/>
      </w:pPr>
      <w:bookmarkStart w:id="44" w:name="_Toc507005261"/>
      <w:r>
        <w:t xml:space="preserve">Diagrama de </w:t>
      </w:r>
      <w:r w:rsidR="00A37F6F">
        <w:t>C</w:t>
      </w:r>
      <w:r>
        <w:t xml:space="preserve">ontexto </w:t>
      </w:r>
      <w:r w:rsidR="00A37F6F">
        <w:t>A</w:t>
      </w:r>
      <w:r>
        <w:t>rquitetural</w:t>
      </w:r>
      <w:bookmarkEnd w:id="44"/>
    </w:p>
    <w:p w14:paraId="10F06C71" w14:textId="77777777" w:rsidR="00DD4D68" w:rsidRDefault="001E22CD" w:rsidP="001B208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0F06C93" wp14:editId="4606E0F5">
            <wp:extent cx="5534025" cy="367855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995" cy="368053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74" w14:textId="38074674" w:rsidR="00A60644" w:rsidRPr="00E3544C" w:rsidRDefault="007C664D" w:rsidP="001B2083">
      <w:pPr>
        <w:pStyle w:val="Legenda"/>
        <w:rPr>
          <w:i w:val="0"/>
        </w:rPr>
      </w:pPr>
      <w:bookmarkStart w:id="45" w:name="_Toc507005226"/>
      <w:r w:rsidRPr="00194999">
        <w:rPr>
          <w:b/>
          <w:i w:val="0"/>
        </w:rPr>
        <w:t xml:space="preserve">Figura 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Figura \* ARABIC </w:instrText>
      </w:r>
      <w:r w:rsidRPr="00194999">
        <w:rPr>
          <w:b/>
          <w:i w:val="0"/>
        </w:rPr>
        <w:fldChar w:fldCharType="separate"/>
      </w:r>
      <w:r w:rsidR="00193211">
        <w:rPr>
          <w:b/>
          <w:i w:val="0"/>
          <w:noProof/>
        </w:rPr>
        <w:t>6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DD4D68" w:rsidRPr="00E3544C">
        <w:rPr>
          <w:i w:val="0"/>
        </w:rPr>
        <w:t xml:space="preserve">Diagrama de </w:t>
      </w:r>
      <w:r w:rsidR="00A37F6F">
        <w:rPr>
          <w:i w:val="0"/>
        </w:rPr>
        <w:t>C</w:t>
      </w:r>
      <w:r w:rsidR="00DD4D68" w:rsidRPr="00E3544C">
        <w:rPr>
          <w:i w:val="0"/>
        </w:rPr>
        <w:t xml:space="preserve">ontexto </w:t>
      </w:r>
      <w:r w:rsidR="00A37F6F">
        <w:rPr>
          <w:i w:val="0"/>
        </w:rPr>
        <w:t>A</w:t>
      </w:r>
      <w:r w:rsidR="00DD4D68" w:rsidRPr="00E3544C">
        <w:rPr>
          <w:i w:val="0"/>
        </w:rPr>
        <w:t>rquitetural</w:t>
      </w:r>
      <w:r w:rsidR="00AD6438" w:rsidRPr="00E3544C">
        <w:rPr>
          <w:i w:val="0"/>
        </w:rPr>
        <w:t>.</w:t>
      </w:r>
      <w:bookmarkEnd w:id="45"/>
    </w:p>
    <w:p w14:paraId="10F06C75" w14:textId="77777777" w:rsidR="00A60644" w:rsidRDefault="00A60644" w:rsidP="00A60644"/>
    <w:p w14:paraId="250DEE26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BC70C0D" wp14:editId="4B8AC5E2">
            <wp:extent cx="5543550" cy="3099930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398" cy="3100963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76" w14:textId="4EAB39B0" w:rsidR="00A60644" w:rsidRPr="00E3544C" w:rsidRDefault="007C664D" w:rsidP="00145513">
      <w:pPr>
        <w:pStyle w:val="Legenda"/>
        <w:rPr>
          <w:i w:val="0"/>
        </w:rPr>
      </w:pPr>
      <w:bookmarkStart w:id="46" w:name="_Toc507005227"/>
      <w:r w:rsidRPr="00194999">
        <w:rPr>
          <w:b/>
          <w:i w:val="0"/>
        </w:rPr>
        <w:t xml:space="preserve">Figura 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Figura \* ARABIC </w:instrText>
      </w:r>
      <w:r w:rsidRPr="00194999">
        <w:rPr>
          <w:b/>
          <w:i w:val="0"/>
        </w:rPr>
        <w:fldChar w:fldCharType="separate"/>
      </w:r>
      <w:r w:rsidR="00193211">
        <w:rPr>
          <w:b/>
          <w:i w:val="0"/>
          <w:noProof/>
        </w:rPr>
        <w:t>7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145513" w:rsidRPr="00E3544C">
        <w:rPr>
          <w:i w:val="0"/>
        </w:rPr>
        <w:t xml:space="preserve">Diagrama de </w:t>
      </w:r>
      <w:r w:rsidR="00A37F6F">
        <w:rPr>
          <w:i w:val="0"/>
        </w:rPr>
        <w:t>C</w:t>
      </w:r>
      <w:r w:rsidR="00145513" w:rsidRPr="00E3544C">
        <w:rPr>
          <w:i w:val="0"/>
        </w:rPr>
        <w:t xml:space="preserve">ontexto </w:t>
      </w:r>
      <w:r w:rsidR="00A37F6F">
        <w:rPr>
          <w:i w:val="0"/>
        </w:rPr>
        <w:t>A</w:t>
      </w:r>
      <w:r w:rsidR="00145513" w:rsidRPr="00E3544C">
        <w:rPr>
          <w:i w:val="0"/>
        </w:rPr>
        <w:t>rquitetural</w:t>
      </w:r>
      <w:r w:rsidR="00AD6438" w:rsidRPr="00E3544C">
        <w:rPr>
          <w:i w:val="0"/>
        </w:rPr>
        <w:t>.</w:t>
      </w:r>
      <w:bookmarkEnd w:id="46"/>
    </w:p>
    <w:p w14:paraId="10F06C77" w14:textId="374719DB" w:rsidR="00A60644" w:rsidRDefault="00A60644" w:rsidP="009F697A">
      <w:pPr>
        <w:pStyle w:val="Ttulo2"/>
      </w:pPr>
      <w:bookmarkStart w:id="47" w:name="_Toc507005262"/>
      <w:r>
        <w:lastRenderedPageBreak/>
        <w:t xml:space="preserve">Relacionamentos UML para </w:t>
      </w:r>
      <w:r w:rsidR="00A37F6F">
        <w:t>A</w:t>
      </w:r>
      <w:r>
        <w:t>rquétipos</w:t>
      </w:r>
      <w:bookmarkEnd w:id="47"/>
    </w:p>
    <w:p w14:paraId="0FDD6648" w14:textId="77777777" w:rsidR="00145513" w:rsidRDefault="0014551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73D0195" wp14:editId="5A7284E6">
            <wp:extent cx="3717925" cy="345948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34594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78" w14:textId="3A649ED3" w:rsidR="00A60644" w:rsidRPr="00E3544C" w:rsidRDefault="00F83259" w:rsidP="00145513">
      <w:pPr>
        <w:pStyle w:val="Legenda"/>
        <w:rPr>
          <w:i w:val="0"/>
        </w:rPr>
      </w:pPr>
      <w:bookmarkStart w:id="48" w:name="_Toc507005228"/>
      <w:r w:rsidRPr="00194999">
        <w:rPr>
          <w:b/>
          <w:i w:val="0"/>
        </w:rPr>
        <w:t xml:space="preserve">Figura 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Figura \* ARABIC </w:instrText>
      </w:r>
      <w:r w:rsidRPr="00194999">
        <w:rPr>
          <w:b/>
          <w:i w:val="0"/>
        </w:rPr>
        <w:fldChar w:fldCharType="separate"/>
      </w:r>
      <w:r w:rsidR="00193211">
        <w:rPr>
          <w:b/>
          <w:i w:val="0"/>
          <w:noProof/>
        </w:rPr>
        <w:t>8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145513" w:rsidRPr="00E3544C">
        <w:rPr>
          <w:i w:val="0"/>
        </w:rPr>
        <w:t xml:space="preserve">Relacionamentos UML para </w:t>
      </w:r>
      <w:r w:rsidR="00A37F6F">
        <w:rPr>
          <w:i w:val="0"/>
        </w:rPr>
        <w:t>A</w:t>
      </w:r>
      <w:r w:rsidR="00145513" w:rsidRPr="00E3544C">
        <w:rPr>
          <w:i w:val="0"/>
        </w:rPr>
        <w:t>rquétipos</w:t>
      </w:r>
      <w:r w:rsidR="00AD6438" w:rsidRPr="00E3544C">
        <w:rPr>
          <w:i w:val="0"/>
        </w:rPr>
        <w:t>.</w:t>
      </w:r>
      <w:bookmarkEnd w:id="48"/>
    </w:p>
    <w:p w14:paraId="10F06C7A" w14:textId="4F25219D" w:rsidR="00A60644" w:rsidRPr="00E3544C" w:rsidRDefault="00A60644" w:rsidP="001B2083">
      <w:pPr>
        <w:jc w:val="center"/>
      </w:pPr>
    </w:p>
    <w:p w14:paraId="10F06C7B" w14:textId="18A455D4" w:rsidR="00A60644" w:rsidRDefault="00E90A75" w:rsidP="009F697A">
      <w:pPr>
        <w:pStyle w:val="Ttulo2"/>
      </w:pPr>
      <w:bookmarkStart w:id="49" w:name="_Toc507005263"/>
      <w:r>
        <w:t xml:space="preserve">Diagrama de </w:t>
      </w:r>
      <w:r w:rsidR="00A37F6F">
        <w:t>P</w:t>
      </w:r>
      <w:r>
        <w:t>acotes</w:t>
      </w:r>
      <w:bookmarkEnd w:id="49"/>
    </w:p>
    <w:p w14:paraId="10F06C7C" w14:textId="77777777" w:rsidR="00A60644" w:rsidRDefault="00A60644" w:rsidP="00D76BE9">
      <w:pPr>
        <w:jc w:val="center"/>
      </w:pPr>
    </w:p>
    <w:p w14:paraId="56F464C3" w14:textId="450D70ED" w:rsidR="00D76BE9" w:rsidRDefault="005B256A" w:rsidP="00D76BE9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6EEDF0E" wp14:editId="64AC678D">
            <wp:extent cx="6374765" cy="3122930"/>
            <wp:effectExtent l="0" t="0" r="6985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76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7D" w14:textId="5C19EE2E" w:rsidR="00A60644" w:rsidRPr="00E3544C" w:rsidRDefault="00F83259" w:rsidP="00D76BE9">
      <w:pPr>
        <w:pStyle w:val="Legenda"/>
        <w:rPr>
          <w:i w:val="0"/>
        </w:rPr>
      </w:pPr>
      <w:bookmarkStart w:id="50" w:name="_Toc507005229"/>
      <w:r w:rsidRPr="00194999">
        <w:rPr>
          <w:b/>
          <w:i w:val="0"/>
        </w:rPr>
        <w:t xml:space="preserve">Figura 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Figura \* ARABIC </w:instrText>
      </w:r>
      <w:r w:rsidRPr="00194999">
        <w:rPr>
          <w:b/>
          <w:i w:val="0"/>
        </w:rPr>
        <w:fldChar w:fldCharType="separate"/>
      </w:r>
      <w:r w:rsidR="00193211">
        <w:rPr>
          <w:b/>
          <w:i w:val="0"/>
          <w:noProof/>
        </w:rPr>
        <w:t>9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E90A75" w:rsidRPr="00E3544C">
        <w:rPr>
          <w:i w:val="0"/>
        </w:rPr>
        <w:t xml:space="preserve">Diagrama de </w:t>
      </w:r>
      <w:r w:rsidR="00A37F6F">
        <w:rPr>
          <w:i w:val="0"/>
        </w:rPr>
        <w:t>P</w:t>
      </w:r>
      <w:r w:rsidR="00E90A75" w:rsidRPr="00E3544C">
        <w:rPr>
          <w:i w:val="0"/>
        </w:rPr>
        <w:t>acotes</w:t>
      </w:r>
      <w:r w:rsidR="00AD6438" w:rsidRPr="00E3544C">
        <w:rPr>
          <w:i w:val="0"/>
        </w:rPr>
        <w:t>.</w:t>
      </w:r>
      <w:bookmarkEnd w:id="50"/>
    </w:p>
    <w:p w14:paraId="10F06C7E" w14:textId="72C6D32F" w:rsidR="00A60644" w:rsidRDefault="00A60644" w:rsidP="009F697A">
      <w:pPr>
        <w:pStyle w:val="Ttulo2"/>
      </w:pPr>
      <w:bookmarkStart w:id="51" w:name="_Toc507005264"/>
      <w:r>
        <w:lastRenderedPageBreak/>
        <w:t xml:space="preserve">Instanciação dos </w:t>
      </w:r>
      <w:r w:rsidR="00A37F6F">
        <w:t>C</w:t>
      </w:r>
      <w:r>
        <w:t>omponentes</w:t>
      </w:r>
      <w:bookmarkEnd w:id="51"/>
    </w:p>
    <w:p w14:paraId="1EF371B5" w14:textId="77E84D17" w:rsidR="009F697A" w:rsidRDefault="009F697A" w:rsidP="009F697A"/>
    <w:p w14:paraId="3A436B9B" w14:textId="39391503" w:rsidR="00D76BE9" w:rsidRDefault="00AD6438" w:rsidP="00D76BE9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DE7ECF4" wp14:editId="49FD6035">
            <wp:extent cx="6858000" cy="30105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2559B" w14:textId="4695B8F9" w:rsidR="009F697A" w:rsidRPr="00E3544C" w:rsidRDefault="00D76BE9" w:rsidP="00D76BE9">
      <w:pPr>
        <w:pStyle w:val="Legenda"/>
        <w:rPr>
          <w:i w:val="0"/>
        </w:rPr>
      </w:pPr>
      <w:bookmarkStart w:id="52" w:name="_Toc459887112"/>
      <w:bookmarkStart w:id="53" w:name="_Toc507005230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193211">
        <w:rPr>
          <w:b/>
          <w:i w:val="0"/>
          <w:noProof/>
        </w:rPr>
        <w:t>10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Instanciação dos </w:t>
      </w:r>
      <w:r w:rsidR="00A37F6F">
        <w:rPr>
          <w:i w:val="0"/>
        </w:rPr>
        <w:t>C</w:t>
      </w:r>
      <w:r w:rsidRPr="00E3544C">
        <w:rPr>
          <w:i w:val="0"/>
        </w:rPr>
        <w:t>omponentes</w:t>
      </w:r>
      <w:r w:rsidR="00AD6438" w:rsidRPr="00E3544C">
        <w:rPr>
          <w:i w:val="0"/>
        </w:rPr>
        <w:t>.</w:t>
      </w:r>
      <w:bookmarkEnd w:id="52"/>
      <w:bookmarkEnd w:id="53"/>
    </w:p>
    <w:p w14:paraId="68B315E9" w14:textId="070FC348" w:rsidR="009F697A" w:rsidRDefault="009F697A" w:rsidP="009F697A">
      <w:pPr>
        <w:pStyle w:val="Ttulo1"/>
      </w:pPr>
      <w:bookmarkStart w:id="54" w:name="_Toc507005265"/>
      <w:r>
        <w:lastRenderedPageBreak/>
        <w:t>Projeto de Dados</w:t>
      </w:r>
      <w:bookmarkEnd w:id="54"/>
      <w:r w:rsidR="007821A6">
        <w:t xml:space="preserve"> </w:t>
      </w:r>
    </w:p>
    <w:p w14:paraId="62FA51B1" w14:textId="233D04A3" w:rsidR="009F697A" w:rsidRPr="009F697A" w:rsidRDefault="009F697A" w:rsidP="009F697A">
      <w:pPr>
        <w:pStyle w:val="Ttulo2"/>
      </w:pPr>
      <w:bookmarkStart w:id="55" w:name="_Toc507005266"/>
      <w:r>
        <w:t>Modelo Entidade-Relacionamento</w:t>
      </w:r>
      <w:bookmarkEnd w:id="55"/>
    </w:p>
    <w:p w14:paraId="395C887A" w14:textId="77777777" w:rsidR="009F697A" w:rsidRPr="00DD4D68" w:rsidRDefault="009F697A" w:rsidP="009F697A"/>
    <w:p w14:paraId="2DEC7B53" w14:textId="77777777" w:rsidR="009F697A" w:rsidRDefault="009F697A" w:rsidP="009F697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DAE65B7" wp14:editId="4680EE41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F22C" w14:textId="0BC00C9F" w:rsidR="009F697A" w:rsidRPr="00E3544C" w:rsidRDefault="009F697A" w:rsidP="009F697A">
      <w:pPr>
        <w:pStyle w:val="Legenda"/>
        <w:rPr>
          <w:i w:val="0"/>
        </w:rPr>
      </w:pPr>
      <w:bookmarkStart w:id="56" w:name="_Toc459887113"/>
      <w:bookmarkStart w:id="57" w:name="_Toc507005231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193211">
        <w:rPr>
          <w:b/>
          <w:i w:val="0"/>
          <w:noProof/>
        </w:rPr>
        <w:t>11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Modelo Entidade-Relacionamento</w:t>
      </w:r>
      <w:r w:rsidR="00AD6438" w:rsidRPr="00E3544C">
        <w:rPr>
          <w:i w:val="0"/>
        </w:rPr>
        <w:t>.</w:t>
      </w:r>
      <w:bookmarkEnd w:id="56"/>
      <w:bookmarkEnd w:id="57"/>
    </w:p>
    <w:p w14:paraId="122320EE" w14:textId="77777777" w:rsidR="0009003B" w:rsidRDefault="0009003B" w:rsidP="009F697A">
      <w:pPr>
        <w:ind w:firstLine="708"/>
      </w:pPr>
    </w:p>
    <w:p w14:paraId="00AF6388" w14:textId="77777777" w:rsidR="001B2083" w:rsidRDefault="001B2083" w:rsidP="009F697A">
      <w:pPr>
        <w:ind w:firstLine="708"/>
      </w:pPr>
    </w:p>
    <w:p w14:paraId="638A0EE1" w14:textId="77777777" w:rsidR="001B2083" w:rsidRDefault="001B2083" w:rsidP="009F697A">
      <w:pPr>
        <w:ind w:firstLine="708"/>
      </w:pPr>
    </w:p>
    <w:p w14:paraId="4269A99A" w14:textId="77777777" w:rsidR="001B2083" w:rsidRDefault="001B2083" w:rsidP="009F697A">
      <w:pPr>
        <w:ind w:firstLine="708"/>
      </w:pPr>
    </w:p>
    <w:p w14:paraId="6A9C5268" w14:textId="77777777" w:rsidR="001B2083" w:rsidRDefault="001B2083" w:rsidP="009F697A">
      <w:pPr>
        <w:ind w:firstLine="708"/>
      </w:pPr>
    </w:p>
    <w:p w14:paraId="0A125B57" w14:textId="77777777" w:rsidR="001B2083" w:rsidRDefault="001B2083" w:rsidP="009F697A">
      <w:pPr>
        <w:ind w:firstLine="708"/>
      </w:pPr>
    </w:p>
    <w:p w14:paraId="7D46E03C" w14:textId="77777777" w:rsidR="001B2083" w:rsidRDefault="001B2083" w:rsidP="009F697A">
      <w:pPr>
        <w:ind w:firstLine="708"/>
      </w:pPr>
    </w:p>
    <w:p w14:paraId="23155084" w14:textId="77777777" w:rsidR="001B2083" w:rsidRDefault="001B2083" w:rsidP="009F697A">
      <w:pPr>
        <w:ind w:firstLine="708"/>
      </w:pPr>
    </w:p>
    <w:p w14:paraId="03BE8F08" w14:textId="77777777" w:rsidR="001B2083" w:rsidRDefault="001B2083" w:rsidP="009F697A">
      <w:pPr>
        <w:ind w:firstLine="708"/>
      </w:pPr>
    </w:p>
    <w:p w14:paraId="4081C66D" w14:textId="77777777" w:rsidR="001B2083" w:rsidRDefault="001B2083" w:rsidP="009F697A">
      <w:pPr>
        <w:ind w:firstLine="708"/>
      </w:pPr>
    </w:p>
    <w:p w14:paraId="4DA616FE" w14:textId="77777777" w:rsidR="001B2083" w:rsidRDefault="001B2083" w:rsidP="009F697A">
      <w:pPr>
        <w:ind w:firstLine="708"/>
      </w:pPr>
    </w:p>
    <w:p w14:paraId="77CCEE7A" w14:textId="77777777" w:rsidR="001B2083" w:rsidRDefault="001B2083" w:rsidP="009F697A">
      <w:pPr>
        <w:ind w:firstLine="708"/>
      </w:pPr>
    </w:p>
    <w:p w14:paraId="0BE5C738" w14:textId="77777777" w:rsidR="001B2083" w:rsidRDefault="001B2083" w:rsidP="009F697A">
      <w:pPr>
        <w:ind w:firstLine="708"/>
      </w:pPr>
    </w:p>
    <w:p w14:paraId="09185D6E" w14:textId="77777777" w:rsidR="001B2083" w:rsidRDefault="001B2083" w:rsidP="009F697A">
      <w:pPr>
        <w:ind w:firstLine="708"/>
      </w:pPr>
    </w:p>
    <w:p w14:paraId="06C4ED47" w14:textId="77777777" w:rsidR="001B2083" w:rsidRDefault="001B2083" w:rsidP="009F697A">
      <w:pPr>
        <w:ind w:firstLine="708"/>
      </w:pPr>
    </w:p>
    <w:p w14:paraId="4BCF65A1" w14:textId="77777777" w:rsidR="001B2083" w:rsidRDefault="001B2083" w:rsidP="009F697A">
      <w:pPr>
        <w:ind w:firstLine="708"/>
      </w:pPr>
    </w:p>
    <w:p w14:paraId="6E7AAB1A" w14:textId="77777777" w:rsidR="001B2083" w:rsidRDefault="001B2083" w:rsidP="009F697A">
      <w:pPr>
        <w:ind w:firstLine="708"/>
      </w:pPr>
    </w:p>
    <w:p w14:paraId="7302E793" w14:textId="77777777" w:rsidR="001B2083" w:rsidRDefault="001B2083" w:rsidP="009F697A">
      <w:pPr>
        <w:ind w:firstLine="708"/>
      </w:pPr>
    </w:p>
    <w:p w14:paraId="517AD83B" w14:textId="7BCD3DB4" w:rsidR="001B2083" w:rsidRDefault="001B2083" w:rsidP="001B2083">
      <w:pPr>
        <w:pStyle w:val="Ttulo1"/>
      </w:pPr>
      <w:bookmarkStart w:id="58" w:name="_Toc507005267"/>
      <w:r>
        <w:lastRenderedPageBreak/>
        <w:t>Projeto Lógico</w:t>
      </w:r>
      <w:bookmarkEnd w:id="58"/>
    </w:p>
    <w:p w14:paraId="42EC9CB7" w14:textId="3C236E80" w:rsidR="001B2083" w:rsidRDefault="001B2083" w:rsidP="001B2083">
      <w:pPr>
        <w:pStyle w:val="Ttulo2"/>
      </w:pPr>
      <w:bookmarkStart w:id="59" w:name="_Toc507005268"/>
      <w:r>
        <w:t>Diagrama de Classe</w:t>
      </w:r>
      <w:r w:rsidR="00145513">
        <w:t>s</w:t>
      </w:r>
      <w:bookmarkEnd w:id="59"/>
    </w:p>
    <w:p w14:paraId="0FCF38BB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4224816" wp14:editId="371B8C75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70D4" w14:textId="646BCC90" w:rsidR="001B2083" w:rsidRPr="00E3544C" w:rsidRDefault="00145513" w:rsidP="00145513">
      <w:pPr>
        <w:pStyle w:val="Legenda"/>
        <w:rPr>
          <w:i w:val="0"/>
        </w:rPr>
      </w:pPr>
      <w:bookmarkStart w:id="60" w:name="_Toc459887114"/>
      <w:bookmarkStart w:id="61" w:name="_Toc507005232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193211">
        <w:rPr>
          <w:b/>
          <w:i w:val="0"/>
          <w:noProof/>
        </w:rPr>
        <w:t>12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A37F6F">
        <w:rPr>
          <w:i w:val="0"/>
        </w:rPr>
        <w:t>C</w:t>
      </w:r>
      <w:r w:rsidRPr="00E3544C">
        <w:rPr>
          <w:i w:val="0"/>
        </w:rPr>
        <w:t>lasses</w:t>
      </w:r>
      <w:r w:rsidR="00AD6438" w:rsidRPr="00E3544C">
        <w:rPr>
          <w:i w:val="0"/>
        </w:rPr>
        <w:t>.</w:t>
      </w:r>
      <w:bookmarkEnd w:id="60"/>
      <w:bookmarkEnd w:id="61"/>
    </w:p>
    <w:p w14:paraId="5443E4FA" w14:textId="655055D7" w:rsidR="001B2083" w:rsidRDefault="001B2083" w:rsidP="001B2083">
      <w:pPr>
        <w:pStyle w:val="Ttulo2"/>
      </w:pPr>
      <w:bookmarkStart w:id="62" w:name="_Toc507005269"/>
      <w:r>
        <w:t>Diagrama de Sequência</w:t>
      </w:r>
      <w:bookmarkEnd w:id="62"/>
    </w:p>
    <w:p w14:paraId="7E2EC529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9A0B517" wp14:editId="3C307522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DFAB" w14:textId="139AAB00" w:rsidR="001B2083" w:rsidRPr="00E3544C" w:rsidRDefault="00145513" w:rsidP="00420A86">
      <w:pPr>
        <w:pStyle w:val="Legenda"/>
        <w:rPr>
          <w:i w:val="0"/>
        </w:rPr>
      </w:pPr>
      <w:bookmarkStart w:id="63" w:name="_Toc459887115"/>
      <w:bookmarkStart w:id="64" w:name="_Toc507005233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193211">
        <w:rPr>
          <w:b/>
          <w:i w:val="0"/>
          <w:noProof/>
        </w:rPr>
        <w:t>13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A37F6F">
        <w:rPr>
          <w:i w:val="0"/>
        </w:rPr>
        <w:t>S</w:t>
      </w:r>
      <w:r w:rsidRPr="00E3544C">
        <w:rPr>
          <w:i w:val="0"/>
        </w:rPr>
        <w:t>equência</w:t>
      </w:r>
      <w:r w:rsidR="00AD6438" w:rsidRPr="00E3544C">
        <w:rPr>
          <w:i w:val="0"/>
        </w:rPr>
        <w:t>.</w:t>
      </w:r>
      <w:bookmarkEnd w:id="63"/>
      <w:bookmarkEnd w:id="64"/>
    </w:p>
    <w:p w14:paraId="11776D38" w14:textId="0443568F" w:rsidR="00FB7757" w:rsidRDefault="00FB7757" w:rsidP="00FB7757">
      <w:pPr>
        <w:pStyle w:val="Ttulo1"/>
      </w:pPr>
      <w:bookmarkStart w:id="65" w:name="_Toc507005270"/>
      <w:r>
        <w:lastRenderedPageBreak/>
        <w:t>Qualidade de Software</w:t>
      </w:r>
      <w:bookmarkEnd w:id="65"/>
    </w:p>
    <w:p w14:paraId="265C4EA5" w14:textId="35D9C74B" w:rsidR="00FB7757" w:rsidRDefault="00FB7757" w:rsidP="00FB7757">
      <w:pPr>
        <w:pStyle w:val="Ttulo2"/>
      </w:pPr>
      <w:bookmarkStart w:id="66" w:name="_Toc507005271"/>
      <w:r>
        <w:t>Rastreabilidade dos Requisitos</w:t>
      </w:r>
      <w:bookmarkEnd w:id="66"/>
    </w:p>
    <w:p w14:paraId="20991350" w14:textId="082478DE" w:rsidR="00FB7757" w:rsidRDefault="00E70A2C" w:rsidP="00193211">
      <w:pPr>
        <w:pStyle w:val="Ttulo3"/>
      </w:pPr>
      <w:bookmarkStart w:id="67" w:name="_Toc507005272"/>
      <w:r w:rsidRPr="00544264">
        <w:t>Requisitos Funcionais em Casos de Uso</w:t>
      </w:r>
      <w:bookmarkEnd w:id="67"/>
    </w:p>
    <w:p w14:paraId="36C572B9" w14:textId="77777777" w:rsidR="00544264" w:rsidRPr="00544264" w:rsidRDefault="00544264" w:rsidP="00B97300">
      <w:pPr>
        <w:ind w:left="709"/>
        <w:rPr>
          <w:rFonts w:asciiTheme="minorHAnsi" w:hAnsiTheme="minorHAnsi"/>
          <w:b/>
        </w:rPr>
      </w:pPr>
    </w:p>
    <w:tbl>
      <w:tblPr>
        <w:tblStyle w:val="Tabelacomgrade"/>
        <w:tblW w:w="10064" w:type="dxa"/>
        <w:tblInd w:w="817" w:type="dxa"/>
        <w:tblLook w:val="04A0" w:firstRow="1" w:lastRow="0" w:firstColumn="1" w:lastColumn="0" w:noHBand="0" w:noVBand="1"/>
      </w:tblPr>
      <w:tblGrid>
        <w:gridCol w:w="1607"/>
        <w:gridCol w:w="1573"/>
        <w:gridCol w:w="1574"/>
        <w:gridCol w:w="1767"/>
        <w:gridCol w:w="1559"/>
        <w:gridCol w:w="1984"/>
      </w:tblGrid>
      <w:tr w:rsidR="00544264" w:rsidRPr="00FB7757" w14:paraId="4BE82C8C" w14:textId="77777777" w:rsidTr="00281FC4"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7C58D0B" w14:textId="77777777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1573" w:type="dxa"/>
            <w:tcBorders>
              <w:left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60C0959E" w14:textId="138B8079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&lt;CU1&gt;</w:t>
            </w:r>
          </w:p>
        </w:tc>
        <w:tc>
          <w:tcPr>
            <w:tcW w:w="1574" w:type="dxa"/>
            <w:shd w:val="clear" w:color="auto" w:fill="767171" w:themeFill="background2" w:themeFillShade="80"/>
            <w:vAlign w:val="center"/>
          </w:tcPr>
          <w:p w14:paraId="5738B832" w14:textId="69CC6F0E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&lt;CU2&gt;</w:t>
            </w:r>
          </w:p>
        </w:tc>
        <w:tc>
          <w:tcPr>
            <w:tcW w:w="1767" w:type="dxa"/>
            <w:shd w:val="clear" w:color="auto" w:fill="767171" w:themeFill="background2" w:themeFillShade="80"/>
            <w:vAlign w:val="center"/>
          </w:tcPr>
          <w:p w14:paraId="35FF4249" w14:textId="7D390AA1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&lt;CU3&gt;</w:t>
            </w:r>
          </w:p>
        </w:tc>
        <w:tc>
          <w:tcPr>
            <w:tcW w:w="1559" w:type="dxa"/>
            <w:shd w:val="clear" w:color="auto" w:fill="767171" w:themeFill="background2" w:themeFillShade="80"/>
            <w:vAlign w:val="center"/>
          </w:tcPr>
          <w:p w14:paraId="1C9EC87B" w14:textId="15E15C94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984" w:type="dxa"/>
            <w:shd w:val="clear" w:color="auto" w:fill="767171" w:themeFill="background2" w:themeFillShade="80"/>
            <w:vAlign w:val="center"/>
          </w:tcPr>
          <w:p w14:paraId="03396519" w14:textId="5A8E8C75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&lt;CUN&gt;</w:t>
            </w:r>
          </w:p>
        </w:tc>
      </w:tr>
      <w:tr w:rsidR="00544264" w:rsidRPr="00FB7757" w14:paraId="2A783A47" w14:textId="77777777" w:rsidTr="00281FC4">
        <w:tc>
          <w:tcPr>
            <w:tcW w:w="1607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501E71B" w14:textId="72E12F15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RF1</w:t>
            </w:r>
          </w:p>
        </w:tc>
        <w:tc>
          <w:tcPr>
            <w:tcW w:w="1573" w:type="dxa"/>
            <w:vAlign w:val="center"/>
          </w:tcPr>
          <w:p w14:paraId="550BC508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F92B606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7A5DD027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7C076F69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6772642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533E8763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61608C09" w14:textId="605AE625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RF2</w:t>
            </w:r>
          </w:p>
        </w:tc>
        <w:tc>
          <w:tcPr>
            <w:tcW w:w="1573" w:type="dxa"/>
            <w:vAlign w:val="center"/>
          </w:tcPr>
          <w:p w14:paraId="4FE911BB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B5A125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097D9009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310B5E3F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463AA7A7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1052D24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20DCB303" w14:textId="1A3C02B8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RF3</w:t>
            </w:r>
          </w:p>
        </w:tc>
        <w:tc>
          <w:tcPr>
            <w:tcW w:w="1573" w:type="dxa"/>
            <w:vAlign w:val="center"/>
          </w:tcPr>
          <w:p w14:paraId="4DCC4FF5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22449FD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35373C89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231A348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6DC0964C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1EE47817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545AB501" w14:textId="0B410831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36DEC9D2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1BF14AB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12CB3422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189BA8F0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4ABF1063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3AD27FC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3DDFC0D4" w14:textId="58E3EDE1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4BF560E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1F9265BE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4E55E0DF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4FA0A35A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17D0A83A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0C2C4468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387DC74C" w14:textId="3B29C5C7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4C5370B2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8173E72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6EC376D3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5BB26D9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2971C200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10A707C1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19490B6C" w14:textId="4C95327E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RFN</w:t>
            </w:r>
          </w:p>
        </w:tc>
        <w:tc>
          <w:tcPr>
            <w:tcW w:w="1573" w:type="dxa"/>
            <w:vAlign w:val="center"/>
          </w:tcPr>
          <w:p w14:paraId="2247E635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B574D08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1F32F437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00CFA053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7B5540E2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14:paraId="1A13E606" w14:textId="77777777" w:rsidR="00B97300" w:rsidRDefault="00B97300" w:rsidP="00B97300">
      <w:pPr>
        <w:pStyle w:val="Legenda"/>
        <w:keepNext/>
        <w:spacing w:before="0" w:after="0"/>
        <w:rPr>
          <w:b/>
          <w:i w:val="0"/>
        </w:rPr>
      </w:pPr>
    </w:p>
    <w:p w14:paraId="2BCD7DE1" w14:textId="5EBA5FCE" w:rsidR="00544264" w:rsidRDefault="00193211" w:rsidP="00193211">
      <w:pPr>
        <w:pStyle w:val="Legenda"/>
        <w:rPr>
          <w:i w:val="0"/>
        </w:rPr>
      </w:pPr>
      <w:bookmarkStart w:id="68" w:name="_Toc507005287"/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4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544264">
        <w:rPr>
          <w:i w:val="0"/>
        </w:rPr>
        <w:t xml:space="preserve">Rastreabilidade: </w:t>
      </w:r>
      <w:r w:rsidR="00544264" w:rsidRPr="00544264">
        <w:rPr>
          <w:i w:val="0"/>
        </w:rPr>
        <w:t>Requisitos Funcionais em Casos de Uso</w:t>
      </w:r>
      <w:r w:rsidR="00544264" w:rsidRPr="003A2D40">
        <w:rPr>
          <w:i w:val="0"/>
        </w:rPr>
        <w:t>.</w:t>
      </w:r>
      <w:bookmarkEnd w:id="68"/>
    </w:p>
    <w:p w14:paraId="2B2A461B" w14:textId="77777777" w:rsidR="00544264" w:rsidRPr="003A2D40" w:rsidRDefault="00544264" w:rsidP="00B97300">
      <w:pPr>
        <w:pStyle w:val="Legenda"/>
        <w:keepNext/>
        <w:spacing w:before="0" w:after="0"/>
        <w:rPr>
          <w:b/>
          <w:i w:val="0"/>
        </w:rPr>
      </w:pPr>
    </w:p>
    <w:p w14:paraId="0B59AEC5" w14:textId="3EFFDD40" w:rsidR="00E70A2C" w:rsidRDefault="00E70A2C" w:rsidP="00193211">
      <w:pPr>
        <w:pStyle w:val="Ttulo3"/>
      </w:pPr>
      <w:bookmarkStart w:id="69" w:name="_Toc507005273"/>
      <w:r w:rsidRPr="00544264">
        <w:t>Casos de Uso em Classes</w:t>
      </w:r>
      <w:bookmarkEnd w:id="69"/>
    </w:p>
    <w:p w14:paraId="131FFB39" w14:textId="77777777" w:rsidR="00B97300" w:rsidRDefault="00B97300" w:rsidP="00B97300">
      <w:pPr>
        <w:ind w:firstLine="709"/>
        <w:rPr>
          <w:rFonts w:asciiTheme="minorHAnsi" w:hAnsiTheme="minorHAnsi"/>
          <w:b/>
        </w:rPr>
      </w:pPr>
    </w:p>
    <w:tbl>
      <w:tblPr>
        <w:tblStyle w:val="Tabelacomgrade"/>
        <w:tblW w:w="10064" w:type="dxa"/>
        <w:tblInd w:w="817" w:type="dxa"/>
        <w:tblLook w:val="04A0" w:firstRow="1" w:lastRow="0" w:firstColumn="1" w:lastColumn="0" w:noHBand="0" w:noVBand="1"/>
      </w:tblPr>
      <w:tblGrid>
        <w:gridCol w:w="1607"/>
        <w:gridCol w:w="1573"/>
        <w:gridCol w:w="1574"/>
        <w:gridCol w:w="1767"/>
        <w:gridCol w:w="1559"/>
        <w:gridCol w:w="1984"/>
      </w:tblGrid>
      <w:tr w:rsidR="00B97300" w:rsidRPr="00FB7757" w14:paraId="42AFECCA" w14:textId="77777777" w:rsidTr="00281FC4"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C86547B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3" w:type="dxa"/>
            <w:tcBorders>
              <w:left w:val="single" w:sz="4" w:space="0" w:color="auto"/>
              <w:bottom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7863F13C" w14:textId="1EA469AC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&lt;Classe1&gt;</w:t>
            </w:r>
          </w:p>
        </w:tc>
        <w:tc>
          <w:tcPr>
            <w:tcW w:w="1574" w:type="dxa"/>
            <w:shd w:val="clear" w:color="auto" w:fill="767171" w:themeFill="background2" w:themeFillShade="80"/>
            <w:vAlign w:val="center"/>
          </w:tcPr>
          <w:p w14:paraId="2D2A830F" w14:textId="792F8D55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&lt;Classe2&gt;</w:t>
            </w:r>
          </w:p>
        </w:tc>
        <w:tc>
          <w:tcPr>
            <w:tcW w:w="1767" w:type="dxa"/>
            <w:shd w:val="clear" w:color="auto" w:fill="767171" w:themeFill="background2" w:themeFillShade="80"/>
            <w:vAlign w:val="center"/>
          </w:tcPr>
          <w:p w14:paraId="52F29E74" w14:textId="39F4B4A8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&lt;Classe3&gt;</w:t>
            </w:r>
          </w:p>
        </w:tc>
        <w:tc>
          <w:tcPr>
            <w:tcW w:w="1559" w:type="dxa"/>
            <w:shd w:val="clear" w:color="auto" w:fill="767171" w:themeFill="background2" w:themeFillShade="80"/>
            <w:vAlign w:val="center"/>
          </w:tcPr>
          <w:p w14:paraId="40B5B756" w14:textId="77777777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984" w:type="dxa"/>
            <w:shd w:val="clear" w:color="auto" w:fill="767171" w:themeFill="background2" w:themeFillShade="80"/>
            <w:vAlign w:val="center"/>
          </w:tcPr>
          <w:p w14:paraId="16472700" w14:textId="5440DDC3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 w:rsidRPr="00281FC4">
              <w:rPr>
                <w:rFonts w:asciiTheme="minorHAnsi" w:hAnsiTheme="minorHAnsi"/>
                <w:b/>
                <w:sz w:val="20"/>
              </w:rPr>
              <w:t>ClasseN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</w:tr>
      <w:tr w:rsidR="00B97300" w:rsidRPr="00FB7757" w14:paraId="5FB717BA" w14:textId="77777777" w:rsidTr="00281FC4">
        <w:tc>
          <w:tcPr>
            <w:tcW w:w="1607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21BC74A" w14:textId="588FCC91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&lt;CU1&gt;</w:t>
            </w:r>
          </w:p>
        </w:tc>
        <w:tc>
          <w:tcPr>
            <w:tcW w:w="1573" w:type="dxa"/>
            <w:tcBorders>
              <w:top w:val="single" w:sz="4" w:space="0" w:color="auto"/>
            </w:tcBorders>
            <w:vAlign w:val="center"/>
          </w:tcPr>
          <w:p w14:paraId="2EB94DC8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15E9BAB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42ACB5C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76C66F14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35A03FA9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3E1692B7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0E16128A" w14:textId="02A98169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&lt;CU2&gt;</w:t>
            </w:r>
          </w:p>
        </w:tc>
        <w:tc>
          <w:tcPr>
            <w:tcW w:w="1573" w:type="dxa"/>
            <w:vAlign w:val="center"/>
          </w:tcPr>
          <w:p w14:paraId="7FD1F50C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4B2C10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48A4D495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767C2F31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152B6D8E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2EE82839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03073DD1" w14:textId="24DC3D3E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&lt;CU3&gt;</w:t>
            </w:r>
          </w:p>
        </w:tc>
        <w:tc>
          <w:tcPr>
            <w:tcW w:w="1573" w:type="dxa"/>
            <w:vAlign w:val="center"/>
          </w:tcPr>
          <w:p w14:paraId="47DB2B6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E1CFC44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7906921E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0C208BC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579FF789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6CD93110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1B5BEA4D" w14:textId="46A10F68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30384C6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7AD83A1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5438D440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23338414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0A5EAB2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67B8E810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633C259A" w14:textId="3CB9A592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157B694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A82849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3C254662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7D09F9E9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02C55775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438983B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3BAB8F5F" w14:textId="73218942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3FA80D0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2D086D08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374B9B2E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6A8D144B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41506041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341E8D50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0D8FD99B" w14:textId="3288CB91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&lt;CUN&gt;</w:t>
            </w:r>
          </w:p>
        </w:tc>
        <w:tc>
          <w:tcPr>
            <w:tcW w:w="1573" w:type="dxa"/>
            <w:vAlign w:val="center"/>
          </w:tcPr>
          <w:p w14:paraId="629BD105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0EAE921F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5A2878E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5DB3980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4DDD0BE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14:paraId="250DB635" w14:textId="77777777" w:rsidR="00B97300" w:rsidRDefault="00B97300" w:rsidP="00B97300">
      <w:pPr>
        <w:pStyle w:val="Legenda"/>
        <w:keepNext/>
        <w:spacing w:before="0" w:after="0"/>
        <w:rPr>
          <w:b/>
          <w:i w:val="0"/>
        </w:rPr>
      </w:pPr>
    </w:p>
    <w:p w14:paraId="2AC29B5F" w14:textId="148B46AF" w:rsidR="00B97300" w:rsidRDefault="00193211" w:rsidP="00B97300">
      <w:pPr>
        <w:pStyle w:val="Legenda"/>
        <w:keepNext/>
        <w:spacing w:before="0" w:after="0"/>
        <w:rPr>
          <w:i w:val="0"/>
        </w:rPr>
      </w:pPr>
      <w:bookmarkStart w:id="70" w:name="_Toc507005288"/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5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B97300">
        <w:rPr>
          <w:i w:val="0"/>
        </w:rPr>
        <w:t xml:space="preserve">Rastreabilidade: </w:t>
      </w:r>
      <w:r w:rsidR="00B97300" w:rsidRPr="00B97300">
        <w:rPr>
          <w:i w:val="0"/>
        </w:rPr>
        <w:t>Casos de Uso em Classes</w:t>
      </w:r>
      <w:r w:rsidR="00B97300" w:rsidRPr="003A2D40">
        <w:rPr>
          <w:i w:val="0"/>
        </w:rPr>
        <w:t>.</w:t>
      </w:r>
      <w:bookmarkEnd w:id="70"/>
    </w:p>
    <w:p w14:paraId="61EE9E77" w14:textId="77777777" w:rsidR="00FB7757" w:rsidRDefault="00FB7757" w:rsidP="00B97300"/>
    <w:p w14:paraId="3F3AE361" w14:textId="24CEE15A" w:rsidR="00E70A2C" w:rsidRDefault="00E70A2C" w:rsidP="00193211">
      <w:pPr>
        <w:pStyle w:val="Ttulo3"/>
      </w:pPr>
      <w:bookmarkStart w:id="71" w:name="_Toc507005274"/>
      <w:r w:rsidRPr="00544264">
        <w:t>Classes em Pacotes</w:t>
      </w:r>
      <w:bookmarkEnd w:id="71"/>
    </w:p>
    <w:p w14:paraId="0544B57D" w14:textId="77777777" w:rsidR="00B97300" w:rsidRDefault="00B97300" w:rsidP="00B97300">
      <w:pPr>
        <w:ind w:firstLine="709"/>
        <w:rPr>
          <w:rFonts w:asciiTheme="minorHAnsi" w:hAnsiTheme="minorHAnsi"/>
          <w:b/>
        </w:rPr>
      </w:pPr>
    </w:p>
    <w:tbl>
      <w:tblPr>
        <w:tblStyle w:val="Tabelacomgrade"/>
        <w:tblW w:w="10064" w:type="dxa"/>
        <w:tblInd w:w="817" w:type="dxa"/>
        <w:tblLook w:val="04A0" w:firstRow="1" w:lastRow="0" w:firstColumn="1" w:lastColumn="0" w:noHBand="0" w:noVBand="1"/>
      </w:tblPr>
      <w:tblGrid>
        <w:gridCol w:w="1607"/>
        <w:gridCol w:w="1573"/>
        <w:gridCol w:w="1574"/>
        <w:gridCol w:w="1767"/>
        <w:gridCol w:w="1559"/>
        <w:gridCol w:w="1984"/>
      </w:tblGrid>
      <w:tr w:rsidR="00B97300" w:rsidRPr="00FB7757" w14:paraId="6B8D3244" w14:textId="77777777" w:rsidTr="00281FC4"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F0E15FA" w14:textId="77777777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1573" w:type="dxa"/>
            <w:tcBorders>
              <w:left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6A6E067D" w14:textId="367AEA67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&lt;Pacote1&gt;</w:t>
            </w:r>
          </w:p>
        </w:tc>
        <w:tc>
          <w:tcPr>
            <w:tcW w:w="1574" w:type="dxa"/>
            <w:shd w:val="clear" w:color="auto" w:fill="767171" w:themeFill="background2" w:themeFillShade="80"/>
            <w:vAlign w:val="center"/>
          </w:tcPr>
          <w:p w14:paraId="19FBCE1E" w14:textId="3EAE403B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&lt;Pacote2&gt;</w:t>
            </w:r>
          </w:p>
        </w:tc>
        <w:tc>
          <w:tcPr>
            <w:tcW w:w="1767" w:type="dxa"/>
            <w:shd w:val="clear" w:color="auto" w:fill="767171" w:themeFill="background2" w:themeFillShade="80"/>
            <w:vAlign w:val="center"/>
          </w:tcPr>
          <w:p w14:paraId="6C1F0D2B" w14:textId="4765AF8F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&lt;Pacote3&gt;</w:t>
            </w:r>
          </w:p>
        </w:tc>
        <w:tc>
          <w:tcPr>
            <w:tcW w:w="1559" w:type="dxa"/>
            <w:shd w:val="clear" w:color="auto" w:fill="767171" w:themeFill="background2" w:themeFillShade="80"/>
            <w:vAlign w:val="center"/>
          </w:tcPr>
          <w:p w14:paraId="7E491444" w14:textId="77777777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984" w:type="dxa"/>
            <w:shd w:val="clear" w:color="auto" w:fill="767171" w:themeFill="background2" w:themeFillShade="80"/>
            <w:vAlign w:val="center"/>
          </w:tcPr>
          <w:p w14:paraId="549B7966" w14:textId="54600DA3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 w:rsidRPr="00281FC4">
              <w:rPr>
                <w:rFonts w:asciiTheme="minorHAnsi" w:hAnsiTheme="minorHAnsi"/>
                <w:b/>
                <w:sz w:val="20"/>
              </w:rPr>
              <w:t>PacoteN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</w:tr>
      <w:tr w:rsidR="00B97300" w:rsidRPr="00FB7757" w14:paraId="1CBD18F1" w14:textId="77777777" w:rsidTr="00281FC4">
        <w:tc>
          <w:tcPr>
            <w:tcW w:w="1607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2CE5058" w14:textId="3D4E7656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&lt;Classe1&gt;</w:t>
            </w:r>
          </w:p>
        </w:tc>
        <w:tc>
          <w:tcPr>
            <w:tcW w:w="1573" w:type="dxa"/>
            <w:vAlign w:val="center"/>
          </w:tcPr>
          <w:p w14:paraId="5FECFA5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214CA231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13F6E95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0261DF7C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7FC752B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25808FBC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1D7293AB" w14:textId="5E221275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&lt;Classe2&gt;</w:t>
            </w:r>
          </w:p>
        </w:tc>
        <w:tc>
          <w:tcPr>
            <w:tcW w:w="1573" w:type="dxa"/>
            <w:vAlign w:val="center"/>
          </w:tcPr>
          <w:p w14:paraId="4F97D0D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0E340AD9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7D90DD8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398F74D0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4F81114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222AAB4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5016E8F3" w14:textId="763837F3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&lt;Classe3&gt;</w:t>
            </w:r>
          </w:p>
        </w:tc>
        <w:tc>
          <w:tcPr>
            <w:tcW w:w="1573" w:type="dxa"/>
            <w:vAlign w:val="center"/>
          </w:tcPr>
          <w:p w14:paraId="19F3A15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280A7F9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0CB8C57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277D1192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0417DA9F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37502F1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59FA82E3" w14:textId="294E6251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7A7C171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058F3C15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63009A0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2921619F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00AAE642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0888A3FD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1A2C7422" w14:textId="12534C40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36700050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01C8CD3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0F765E4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4B0B775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11EE92F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0506C91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7D07D25C" w14:textId="59B7489C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301E0F21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0C373AA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3DD123EE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1B5C3B74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3C618A6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46C47198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705E2C82" w14:textId="50D20B70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 w:rsidRPr="00281FC4">
              <w:rPr>
                <w:rFonts w:asciiTheme="minorHAnsi" w:hAnsiTheme="minorHAnsi"/>
                <w:b/>
                <w:sz w:val="20"/>
              </w:rPr>
              <w:t>ClasseN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573" w:type="dxa"/>
            <w:vAlign w:val="center"/>
          </w:tcPr>
          <w:p w14:paraId="67DE624C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596DED2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6930C2F1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0EB3917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19E023A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14:paraId="0EE7A910" w14:textId="77777777" w:rsidR="00B97300" w:rsidRDefault="00B97300" w:rsidP="00B97300">
      <w:pPr>
        <w:pStyle w:val="Legenda"/>
        <w:keepNext/>
        <w:spacing w:before="0" w:after="0"/>
        <w:rPr>
          <w:b/>
          <w:i w:val="0"/>
        </w:rPr>
      </w:pPr>
    </w:p>
    <w:p w14:paraId="064ECF48" w14:textId="75FD5C8E" w:rsidR="00A03491" w:rsidRPr="0042144B" w:rsidRDefault="00193211" w:rsidP="0042144B">
      <w:pPr>
        <w:pStyle w:val="Legenda"/>
        <w:keepNext/>
        <w:spacing w:before="0" w:after="0"/>
        <w:rPr>
          <w:i w:val="0"/>
        </w:rPr>
      </w:pPr>
      <w:bookmarkStart w:id="72" w:name="_Toc507005289"/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6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B97300">
        <w:rPr>
          <w:i w:val="0"/>
        </w:rPr>
        <w:t xml:space="preserve">Rastreabilidade: </w:t>
      </w:r>
      <w:r w:rsidR="00B97300" w:rsidRPr="00B97300">
        <w:rPr>
          <w:i w:val="0"/>
        </w:rPr>
        <w:t>Classes em Pacotes</w:t>
      </w:r>
      <w:r w:rsidR="00B97300" w:rsidRPr="003A2D40">
        <w:rPr>
          <w:i w:val="0"/>
        </w:rPr>
        <w:t>.</w:t>
      </w:r>
      <w:bookmarkEnd w:id="72"/>
    </w:p>
    <w:p w14:paraId="05870AA7" w14:textId="77777777" w:rsidR="00A03491" w:rsidRDefault="00A03491" w:rsidP="00A03491">
      <w:pPr>
        <w:rPr>
          <w:rFonts w:ascii="Arial" w:eastAsia="Arial" w:hAnsi="Arial" w:cs="Arial"/>
          <w:sz w:val="28"/>
        </w:rPr>
      </w:pPr>
      <w:r>
        <w:br w:type="page"/>
      </w:r>
    </w:p>
    <w:p w14:paraId="4F17CCD6" w14:textId="1872C1F1" w:rsidR="004958EA" w:rsidRDefault="004958EA" w:rsidP="004958EA">
      <w:pPr>
        <w:pStyle w:val="Ttulo2"/>
      </w:pPr>
      <w:bookmarkStart w:id="73" w:name="_Toc507005275"/>
      <w:r>
        <w:lastRenderedPageBreak/>
        <w:t>Métricas</w:t>
      </w:r>
      <w:bookmarkEnd w:id="73"/>
    </w:p>
    <w:p w14:paraId="21D81DB4" w14:textId="0B504879" w:rsidR="00FB7757" w:rsidRDefault="00C91793" w:rsidP="007E77E1">
      <w:pPr>
        <w:pStyle w:val="Legenda"/>
        <w:ind w:firstLine="708"/>
        <w:jc w:val="left"/>
        <w:rPr>
          <w:i w:val="0"/>
        </w:rPr>
      </w:pPr>
      <w:r>
        <w:rPr>
          <w:i w:val="0"/>
        </w:rPr>
        <w:t xml:space="preserve">Ao longo do projeto são coletadas três medidas, sendo duas estimativas e uma real. As estimativas são de Ponto de Função (PF) e Ad Hoc. A medida Ad hoc considera </w:t>
      </w:r>
      <w:r w:rsidR="00A03491">
        <w:rPr>
          <w:i w:val="0"/>
        </w:rPr>
        <w:t xml:space="preserve">a percepção </w:t>
      </w:r>
      <w:r>
        <w:rPr>
          <w:i w:val="0"/>
        </w:rPr>
        <w:t>da equipe de quantas horas serão consumidas para o projeto, do início ao término, incluindo as horas de todo o time. Incluir as horas dedicadas ao projeto durante as aulas de laboratório, durante as reuniões do time e nos trabalhos individuais.</w:t>
      </w:r>
      <w:r w:rsidR="00A03491">
        <w:rPr>
          <w:i w:val="0"/>
        </w:rPr>
        <w:t xml:space="preserve"> Os valores de fechamento devem ser os valores de PF e Ad hoc da 3ª medida e o valor real conforme o total coletado na tabela de valores reais semanais.</w:t>
      </w:r>
    </w:p>
    <w:p w14:paraId="7B4186E4" w14:textId="77777777" w:rsidR="004958EA" w:rsidRDefault="004958EA" w:rsidP="004958EA">
      <w:pPr>
        <w:pStyle w:val="Legenda"/>
        <w:jc w:val="left"/>
        <w:rPr>
          <w:i w:val="0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562"/>
        <w:gridCol w:w="1563"/>
        <w:gridCol w:w="1563"/>
        <w:gridCol w:w="1563"/>
        <w:gridCol w:w="1563"/>
      </w:tblGrid>
      <w:tr w:rsidR="00C91793" w14:paraId="60AFE68A" w14:textId="77777777" w:rsidTr="00940DED">
        <w:trPr>
          <w:jc w:val="center"/>
        </w:trPr>
        <w:tc>
          <w:tcPr>
            <w:tcW w:w="1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3D9DD10" w14:textId="77777777" w:rsidR="00C91793" w:rsidRDefault="00C91793" w:rsidP="004958EA">
            <w:pPr>
              <w:pStyle w:val="Legenda"/>
              <w:jc w:val="left"/>
              <w:rPr>
                <w:i w:val="0"/>
              </w:rPr>
            </w:pPr>
          </w:p>
        </w:tc>
        <w:tc>
          <w:tcPr>
            <w:tcW w:w="1563" w:type="dxa"/>
            <w:tcBorders>
              <w:left w:val="single" w:sz="4" w:space="0" w:color="auto"/>
            </w:tcBorders>
            <w:shd w:val="clear" w:color="auto" w:fill="595959" w:themeFill="text1" w:themeFillTint="A6"/>
            <w:vAlign w:val="center"/>
          </w:tcPr>
          <w:p w14:paraId="180283DC" w14:textId="63C4D12C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1ª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14:paraId="3389489E" w14:textId="6422EB4E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2ª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14:paraId="34B3A9FE" w14:textId="6462538F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3ª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14:paraId="6B8D51E2" w14:textId="2B2C9394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Fechamento</w:t>
            </w:r>
          </w:p>
        </w:tc>
      </w:tr>
      <w:tr w:rsidR="00C91793" w14:paraId="52E066C1" w14:textId="77777777" w:rsidTr="00940DED">
        <w:trPr>
          <w:jc w:val="center"/>
        </w:trPr>
        <w:tc>
          <w:tcPr>
            <w:tcW w:w="1562" w:type="dxa"/>
            <w:tcBorders>
              <w:top w:val="single" w:sz="4" w:space="0" w:color="auto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72C1AEA" w14:textId="14BF1F3B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PF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52117A98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0398EF2A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1D1BDED9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5140F456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</w:tr>
      <w:tr w:rsidR="00C91793" w14:paraId="33D8C51F" w14:textId="77777777" w:rsidTr="00940DED">
        <w:trPr>
          <w:jc w:val="center"/>
        </w:trPr>
        <w:tc>
          <w:tcPr>
            <w:tcW w:w="1562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5D2ECAF" w14:textId="031DCED0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Ad hoc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07CE9EA4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1CA89B60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0B5D6248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189024AC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</w:tr>
      <w:tr w:rsidR="00C91793" w14:paraId="6E2ECEC4" w14:textId="77777777" w:rsidTr="00940DED">
        <w:trPr>
          <w:jc w:val="center"/>
        </w:trPr>
        <w:tc>
          <w:tcPr>
            <w:tcW w:w="1562" w:type="dxa"/>
            <w:tcBorders>
              <w:top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1E0F0A09" w14:textId="2993B3C4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Real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4200B198" w14:textId="77777777" w:rsidR="00C91793" w:rsidRPr="004958EA" w:rsidRDefault="00C91793" w:rsidP="00940DED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2FA9E225" w14:textId="77777777" w:rsidR="00C91793" w:rsidRPr="004958EA" w:rsidRDefault="00C91793" w:rsidP="00940DED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3557BB0" w14:textId="77777777" w:rsidR="00C91793" w:rsidRPr="004958EA" w:rsidRDefault="00C91793" w:rsidP="00940DED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2176C50A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</w:tr>
    </w:tbl>
    <w:p w14:paraId="084C7499" w14:textId="1C2104ED" w:rsidR="004958EA" w:rsidRDefault="00193211" w:rsidP="00B32C11">
      <w:pPr>
        <w:pStyle w:val="Legenda"/>
        <w:rPr>
          <w:i w:val="0"/>
        </w:rPr>
      </w:pPr>
      <w:bookmarkStart w:id="74" w:name="_Toc507005290"/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7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B32C11">
        <w:rPr>
          <w:i w:val="0"/>
        </w:rPr>
        <w:t>Métricas</w:t>
      </w:r>
      <w:r w:rsidR="00B32C11" w:rsidRPr="003A2D40">
        <w:rPr>
          <w:i w:val="0"/>
        </w:rPr>
        <w:t>.</w:t>
      </w:r>
      <w:bookmarkEnd w:id="74"/>
    </w:p>
    <w:p w14:paraId="3C34CA17" w14:textId="77777777" w:rsidR="00B32C11" w:rsidRDefault="00B32C11" w:rsidP="004958EA">
      <w:pPr>
        <w:pStyle w:val="Legenda"/>
        <w:jc w:val="left"/>
        <w:rPr>
          <w:i w:val="0"/>
        </w:rPr>
      </w:pPr>
    </w:p>
    <w:p w14:paraId="71D479E7" w14:textId="715A6718" w:rsidR="00C91793" w:rsidRDefault="00C91793" w:rsidP="004958EA">
      <w:pPr>
        <w:pStyle w:val="Legenda"/>
        <w:jc w:val="left"/>
        <w:rPr>
          <w:i w:val="0"/>
        </w:rPr>
      </w:pPr>
      <w:r>
        <w:rPr>
          <w:i w:val="0"/>
        </w:rPr>
        <w:t>Lançamento semanal das horas reais consumidas com o projeto.</w:t>
      </w:r>
    </w:p>
    <w:p w14:paraId="0B9BC17C" w14:textId="77777777" w:rsidR="00C91793" w:rsidRDefault="00C91793" w:rsidP="004958EA">
      <w:pPr>
        <w:pStyle w:val="Legenda"/>
        <w:jc w:val="left"/>
        <w:rPr>
          <w:i w:val="0"/>
        </w:rPr>
      </w:pPr>
    </w:p>
    <w:tbl>
      <w:tblPr>
        <w:tblStyle w:val="Tabelacomgrade"/>
        <w:tblW w:w="10865" w:type="dxa"/>
        <w:tblLook w:val="04A0" w:firstRow="1" w:lastRow="0" w:firstColumn="1" w:lastColumn="0" w:noHBand="0" w:noVBand="1"/>
      </w:tblPr>
      <w:tblGrid>
        <w:gridCol w:w="2353"/>
        <w:gridCol w:w="456"/>
        <w:gridCol w:w="457"/>
        <w:gridCol w:w="457"/>
        <w:gridCol w:w="457"/>
        <w:gridCol w:w="457"/>
        <w:gridCol w:w="457"/>
        <w:gridCol w:w="457"/>
        <w:gridCol w:w="457"/>
        <w:gridCol w:w="457"/>
        <w:gridCol w:w="591"/>
        <w:gridCol w:w="591"/>
        <w:gridCol w:w="591"/>
        <w:gridCol w:w="591"/>
        <w:gridCol w:w="591"/>
        <w:gridCol w:w="591"/>
        <w:gridCol w:w="854"/>
      </w:tblGrid>
      <w:tr w:rsidR="00C91793" w14:paraId="747458F2" w14:textId="7243EF69" w:rsidTr="00940DED">
        <w:trPr>
          <w:trHeight w:val="508"/>
        </w:trPr>
        <w:tc>
          <w:tcPr>
            <w:tcW w:w="0" w:type="auto"/>
            <w:shd w:val="clear" w:color="auto" w:fill="595959" w:themeFill="text1" w:themeFillTint="A6"/>
            <w:vAlign w:val="center"/>
          </w:tcPr>
          <w:p w14:paraId="0194EC61" w14:textId="20CB3E81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Semana</w:t>
            </w:r>
          </w:p>
        </w:tc>
        <w:tc>
          <w:tcPr>
            <w:tcW w:w="0" w:type="auto"/>
            <w:vAlign w:val="center"/>
          </w:tcPr>
          <w:p w14:paraId="493CF50B" w14:textId="6B3A6A31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1ª</w:t>
            </w:r>
          </w:p>
        </w:tc>
        <w:tc>
          <w:tcPr>
            <w:tcW w:w="0" w:type="auto"/>
            <w:vAlign w:val="center"/>
          </w:tcPr>
          <w:p w14:paraId="42917C7E" w14:textId="3B08C626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2ª</w:t>
            </w:r>
          </w:p>
        </w:tc>
        <w:tc>
          <w:tcPr>
            <w:tcW w:w="0" w:type="auto"/>
            <w:vAlign w:val="center"/>
          </w:tcPr>
          <w:p w14:paraId="6261B661" w14:textId="5AA66C74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3ª</w:t>
            </w:r>
          </w:p>
        </w:tc>
        <w:tc>
          <w:tcPr>
            <w:tcW w:w="0" w:type="auto"/>
            <w:vAlign w:val="center"/>
          </w:tcPr>
          <w:p w14:paraId="599E8173" w14:textId="3D9B9760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4ª</w:t>
            </w:r>
          </w:p>
        </w:tc>
        <w:tc>
          <w:tcPr>
            <w:tcW w:w="0" w:type="auto"/>
            <w:vAlign w:val="center"/>
          </w:tcPr>
          <w:p w14:paraId="30D90D4B" w14:textId="150B13AC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5ª</w:t>
            </w:r>
          </w:p>
        </w:tc>
        <w:tc>
          <w:tcPr>
            <w:tcW w:w="0" w:type="auto"/>
            <w:vAlign w:val="center"/>
          </w:tcPr>
          <w:p w14:paraId="11DFBB09" w14:textId="64FE6022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6ª</w:t>
            </w:r>
          </w:p>
        </w:tc>
        <w:tc>
          <w:tcPr>
            <w:tcW w:w="0" w:type="auto"/>
            <w:vAlign w:val="center"/>
          </w:tcPr>
          <w:p w14:paraId="4F16F201" w14:textId="0DBAF077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7ª</w:t>
            </w:r>
          </w:p>
        </w:tc>
        <w:tc>
          <w:tcPr>
            <w:tcW w:w="0" w:type="auto"/>
            <w:vAlign w:val="center"/>
          </w:tcPr>
          <w:p w14:paraId="3E4EF0DF" w14:textId="57A7BF39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8ª</w:t>
            </w:r>
          </w:p>
        </w:tc>
        <w:tc>
          <w:tcPr>
            <w:tcW w:w="0" w:type="auto"/>
            <w:vAlign w:val="center"/>
          </w:tcPr>
          <w:p w14:paraId="757B730D" w14:textId="595FDE2C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9ª</w:t>
            </w:r>
          </w:p>
        </w:tc>
        <w:tc>
          <w:tcPr>
            <w:tcW w:w="0" w:type="auto"/>
            <w:vAlign w:val="center"/>
          </w:tcPr>
          <w:p w14:paraId="1BF9A3F9" w14:textId="4DDB3079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10ª</w:t>
            </w:r>
          </w:p>
        </w:tc>
        <w:tc>
          <w:tcPr>
            <w:tcW w:w="0" w:type="auto"/>
            <w:vAlign w:val="center"/>
          </w:tcPr>
          <w:p w14:paraId="531450D0" w14:textId="6CDF80C6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11ª</w:t>
            </w:r>
          </w:p>
        </w:tc>
        <w:tc>
          <w:tcPr>
            <w:tcW w:w="0" w:type="auto"/>
            <w:vAlign w:val="center"/>
          </w:tcPr>
          <w:p w14:paraId="4D6D0EBB" w14:textId="555C1E92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12ª</w:t>
            </w:r>
          </w:p>
        </w:tc>
        <w:tc>
          <w:tcPr>
            <w:tcW w:w="0" w:type="auto"/>
            <w:vAlign w:val="center"/>
          </w:tcPr>
          <w:p w14:paraId="6BDB0D99" w14:textId="4A0D9D95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13ª</w:t>
            </w:r>
          </w:p>
        </w:tc>
        <w:tc>
          <w:tcPr>
            <w:tcW w:w="0" w:type="auto"/>
            <w:vAlign w:val="center"/>
          </w:tcPr>
          <w:p w14:paraId="4DA5957A" w14:textId="07632F1B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14ª</w:t>
            </w:r>
          </w:p>
        </w:tc>
        <w:tc>
          <w:tcPr>
            <w:tcW w:w="0" w:type="auto"/>
            <w:vAlign w:val="center"/>
          </w:tcPr>
          <w:p w14:paraId="64643C90" w14:textId="0312C759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15ª</w:t>
            </w:r>
          </w:p>
        </w:tc>
        <w:tc>
          <w:tcPr>
            <w:tcW w:w="0" w:type="auto"/>
            <w:vAlign w:val="center"/>
          </w:tcPr>
          <w:p w14:paraId="33449292" w14:textId="6407A3F5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Total</w:t>
            </w:r>
          </w:p>
        </w:tc>
      </w:tr>
      <w:tr w:rsidR="00C91793" w14:paraId="3677EB72" w14:textId="68B7B597" w:rsidTr="00940DED">
        <w:trPr>
          <w:trHeight w:val="508"/>
        </w:trPr>
        <w:tc>
          <w:tcPr>
            <w:tcW w:w="0" w:type="auto"/>
            <w:shd w:val="clear" w:color="auto" w:fill="595959" w:themeFill="text1" w:themeFillTint="A6"/>
            <w:vAlign w:val="center"/>
          </w:tcPr>
          <w:p w14:paraId="2E8526B0" w14:textId="56B0B956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Horas consumidas</w:t>
            </w:r>
          </w:p>
        </w:tc>
        <w:tc>
          <w:tcPr>
            <w:tcW w:w="0" w:type="auto"/>
            <w:vAlign w:val="center"/>
          </w:tcPr>
          <w:p w14:paraId="452A01A2" w14:textId="0C7C349D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78D7991" w14:textId="119D2680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97DA817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4A629F0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5A39CC6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0C247CC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8493E37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CE4AD68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BDD3810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0BC8A03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C078AE1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867A1E6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ABAA4F6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55731E2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D216DA3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ABE57CA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</w:tr>
    </w:tbl>
    <w:p w14:paraId="1C079660" w14:textId="1FFEDEF3" w:rsidR="00B32C11" w:rsidRDefault="00193211" w:rsidP="00B32C11">
      <w:pPr>
        <w:pStyle w:val="Legenda"/>
        <w:rPr>
          <w:i w:val="0"/>
        </w:rPr>
      </w:pPr>
      <w:bookmarkStart w:id="75" w:name="_Toc507005291"/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8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B32C11">
        <w:rPr>
          <w:i w:val="0"/>
        </w:rPr>
        <w:t xml:space="preserve">Lançamento das </w:t>
      </w:r>
      <w:r w:rsidR="006C40CD">
        <w:rPr>
          <w:i w:val="0"/>
        </w:rPr>
        <w:t>H</w:t>
      </w:r>
      <w:r w:rsidR="00B32C11">
        <w:rPr>
          <w:i w:val="0"/>
        </w:rPr>
        <w:t>oras</w:t>
      </w:r>
      <w:r w:rsidR="00B32C11" w:rsidRPr="003A2D40">
        <w:rPr>
          <w:i w:val="0"/>
        </w:rPr>
        <w:t>.</w:t>
      </w:r>
      <w:bookmarkEnd w:id="75"/>
    </w:p>
    <w:p w14:paraId="32A340BA" w14:textId="5A38A76B" w:rsidR="00C91793" w:rsidRDefault="00C91793" w:rsidP="00A03491">
      <w:pPr>
        <w:pStyle w:val="Legenda"/>
        <w:jc w:val="left"/>
        <w:rPr>
          <w:i w:val="0"/>
        </w:rPr>
      </w:pPr>
    </w:p>
    <w:p w14:paraId="3DC8B195" w14:textId="49FD392C" w:rsidR="007E77E1" w:rsidRDefault="007E77E1" w:rsidP="007E77E1">
      <w:pPr>
        <w:pStyle w:val="Ttulo2"/>
      </w:pPr>
      <w:bookmarkStart w:id="76" w:name="_Toc507005276"/>
      <w:r>
        <w:t>Testes</w:t>
      </w:r>
      <w:bookmarkEnd w:id="76"/>
    </w:p>
    <w:p w14:paraId="1287354A" w14:textId="647EE6B2" w:rsidR="007E77E1" w:rsidRDefault="00857502" w:rsidP="007E77E1">
      <w:pPr>
        <w:pStyle w:val="Legenda"/>
        <w:ind w:firstLine="708"/>
        <w:jc w:val="left"/>
        <w:rPr>
          <w:i w:val="0"/>
        </w:rPr>
      </w:pPr>
      <w:r w:rsidRPr="00857502">
        <w:rPr>
          <w:i w:val="0"/>
        </w:rPr>
        <w:t>Ao longo da disciplina de EC206 são elaborados e aplicados vários casos de testes para o projeto em desenvolvimento. Estes casos de testes e seus respectivos resultados deverão ser adicionados nesta seção.</w:t>
      </w:r>
    </w:p>
    <w:p w14:paraId="352DE257" w14:textId="12AE9B2A" w:rsidR="007E77E1" w:rsidRDefault="007E77E1" w:rsidP="007E77E1">
      <w:pPr>
        <w:pStyle w:val="Ttulo2"/>
      </w:pPr>
      <w:bookmarkStart w:id="77" w:name="_Toc507005277"/>
      <w:r>
        <w:t>Desi</w:t>
      </w:r>
      <w:r w:rsidRPr="007E77E1">
        <w:t>g</w:t>
      </w:r>
      <w:r>
        <w:t>n</w:t>
      </w:r>
      <w:r w:rsidRPr="007E77E1">
        <w:t xml:space="preserve"> </w:t>
      </w:r>
      <w:proofErr w:type="spellStart"/>
      <w:r w:rsidRPr="007E77E1">
        <w:t>Patterns</w:t>
      </w:r>
      <w:bookmarkEnd w:id="77"/>
      <w:proofErr w:type="spellEnd"/>
    </w:p>
    <w:p w14:paraId="54F51DD8" w14:textId="0AAED0E6" w:rsidR="007E77E1" w:rsidRDefault="007E77E1" w:rsidP="007E77E1">
      <w:pPr>
        <w:pStyle w:val="Legenda"/>
        <w:ind w:firstLine="708"/>
        <w:jc w:val="left"/>
        <w:rPr>
          <w:i w:val="0"/>
        </w:rPr>
      </w:pPr>
      <w:r>
        <w:rPr>
          <w:i w:val="0"/>
        </w:rPr>
        <w:t>Na codificação do sistema, tem que ter pelo menos um padrão de projeto inserido, adicionar ao documento o padrão escolhido e explicar como foi aplicado ao projeto.</w:t>
      </w:r>
    </w:p>
    <w:p w14:paraId="61FEFE11" w14:textId="77777777" w:rsidR="007E77E1" w:rsidRPr="007E77E1" w:rsidRDefault="007E77E1" w:rsidP="007E77E1">
      <w:pPr>
        <w:ind w:left="708"/>
      </w:pPr>
    </w:p>
    <w:p w14:paraId="2577D54C" w14:textId="77777777" w:rsidR="007E77E1" w:rsidRPr="007E77E1" w:rsidRDefault="007E77E1" w:rsidP="007E77E1">
      <w:pPr>
        <w:pStyle w:val="Legenda"/>
        <w:ind w:firstLine="708"/>
        <w:jc w:val="left"/>
        <w:rPr>
          <w:i w:val="0"/>
        </w:rPr>
      </w:pPr>
    </w:p>
    <w:p w14:paraId="367E577B" w14:textId="77777777" w:rsidR="006C18BB" w:rsidRDefault="006C18BB" w:rsidP="00A03491">
      <w:pPr>
        <w:pStyle w:val="Legenda"/>
        <w:jc w:val="left"/>
        <w:rPr>
          <w:i w:val="0"/>
        </w:rPr>
      </w:pPr>
    </w:p>
    <w:p w14:paraId="4A8ECC8E" w14:textId="5159DCE1" w:rsidR="006C18BB" w:rsidRDefault="006C18BB" w:rsidP="00A03491">
      <w:pPr>
        <w:pStyle w:val="Legenda"/>
        <w:jc w:val="left"/>
        <w:rPr>
          <w:i w:val="0"/>
        </w:rPr>
      </w:pPr>
    </w:p>
    <w:p w14:paraId="6B92F4BC" w14:textId="33FEE4D0" w:rsidR="006C18BB" w:rsidRDefault="006C18BB" w:rsidP="006C18BB">
      <w:pPr>
        <w:pStyle w:val="Ttulo1"/>
      </w:pPr>
      <w:bookmarkStart w:id="78" w:name="_Toc455670046"/>
      <w:bookmarkStart w:id="79" w:name="_Toc507005278"/>
      <w:r>
        <w:lastRenderedPageBreak/>
        <w:t>Anexos</w:t>
      </w:r>
      <w:bookmarkEnd w:id="78"/>
      <w:bookmarkEnd w:id="79"/>
    </w:p>
    <w:p w14:paraId="7FC3D24B" w14:textId="77777777" w:rsidR="006C18BB" w:rsidRDefault="006C18BB" w:rsidP="006C18BB">
      <w:pPr>
        <w:pStyle w:val="Ttulo2"/>
      </w:pPr>
      <w:bookmarkStart w:id="80" w:name="_Toc455670047"/>
      <w:bookmarkStart w:id="81" w:name="_Toc507005279"/>
      <w:proofErr w:type="spellStart"/>
      <w:r w:rsidRPr="00D91FEF">
        <w:t>Storyboarding</w:t>
      </w:r>
      <w:bookmarkEnd w:id="80"/>
      <w:bookmarkEnd w:id="81"/>
      <w:proofErr w:type="spellEnd"/>
    </w:p>
    <w:p w14:paraId="16678D25" w14:textId="77777777" w:rsidR="006C18BB" w:rsidRDefault="006C18BB" w:rsidP="006C18BB"/>
    <w:p w14:paraId="1D9E8EB3" w14:textId="77777777" w:rsidR="006C18BB" w:rsidRPr="00224B9D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2DEA08ED" wp14:editId="06653827">
            <wp:extent cx="4407535" cy="31216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51CBA" w14:textId="0CBDC870" w:rsidR="006C18BB" w:rsidRPr="00E3544C" w:rsidRDefault="006C18BB" w:rsidP="006C18BB">
      <w:pPr>
        <w:pStyle w:val="Legenda"/>
        <w:rPr>
          <w:i w:val="0"/>
        </w:rPr>
      </w:pPr>
      <w:bookmarkStart w:id="82" w:name="_Toc455670283"/>
      <w:bookmarkStart w:id="83" w:name="_Toc459887116"/>
      <w:bookmarkStart w:id="84" w:name="_Toc507005234"/>
      <w:r w:rsidRPr="00E3544C">
        <w:rPr>
          <w:b/>
          <w:i w:val="0"/>
        </w:rPr>
        <w:t xml:space="preserve">Figura </w:t>
      </w:r>
      <w:r w:rsidR="00AD6438" w:rsidRPr="00E3544C">
        <w:rPr>
          <w:b/>
          <w:i w:val="0"/>
        </w:rPr>
        <w:fldChar w:fldCharType="begin"/>
      </w:r>
      <w:r w:rsidR="00AD6438" w:rsidRPr="00E3544C">
        <w:rPr>
          <w:b/>
          <w:i w:val="0"/>
        </w:rPr>
        <w:instrText xml:space="preserve"> SEQ Figura \* ARABIC </w:instrText>
      </w:r>
      <w:r w:rsidR="00AD6438" w:rsidRPr="00E3544C">
        <w:rPr>
          <w:b/>
          <w:i w:val="0"/>
        </w:rPr>
        <w:fldChar w:fldCharType="separate"/>
      </w:r>
      <w:r w:rsidR="00193211">
        <w:rPr>
          <w:b/>
          <w:i w:val="0"/>
          <w:noProof/>
        </w:rPr>
        <w:t>14</w:t>
      </w:r>
      <w:r w:rsidR="00AD6438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Telas do Software</w:t>
      </w:r>
      <w:bookmarkEnd w:id="82"/>
      <w:r w:rsidR="00E3544C" w:rsidRPr="00E3544C">
        <w:rPr>
          <w:i w:val="0"/>
        </w:rPr>
        <w:t>.</w:t>
      </w:r>
      <w:bookmarkEnd w:id="83"/>
      <w:bookmarkEnd w:id="84"/>
    </w:p>
    <w:p w14:paraId="18BBF226" w14:textId="77777777" w:rsidR="006C18BB" w:rsidRDefault="006C18BB" w:rsidP="006C18BB">
      <w:pPr>
        <w:pStyle w:val="Legenda"/>
      </w:pPr>
    </w:p>
    <w:p w14:paraId="7D4568D4" w14:textId="2CC18536" w:rsidR="006C18BB" w:rsidRDefault="006C18BB" w:rsidP="006C18BB">
      <w:pPr>
        <w:pStyle w:val="Ttulo2"/>
      </w:pPr>
      <w:bookmarkStart w:id="85" w:name="_Toc455670048"/>
      <w:bookmarkStart w:id="86" w:name="_Toc507005280"/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85"/>
      <w:bookmarkEnd w:id="86"/>
    </w:p>
    <w:p w14:paraId="6AD382BA" w14:textId="77777777" w:rsidR="006C18BB" w:rsidRPr="00532C62" w:rsidRDefault="006C18BB" w:rsidP="006C18BB"/>
    <w:p w14:paraId="4F4B0132" w14:textId="77777777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7427F1A7" wp14:editId="3B6E8A6E">
            <wp:extent cx="3177540" cy="2482089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477" cy="2484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79BD19" w14:textId="7B9CF99D" w:rsidR="006C18BB" w:rsidRPr="00E3544C" w:rsidRDefault="00F83259" w:rsidP="006C18BB">
      <w:pPr>
        <w:jc w:val="center"/>
      </w:pPr>
      <w:bookmarkStart w:id="87" w:name="_Toc455670284"/>
      <w:bookmarkStart w:id="88" w:name="_Toc507005235"/>
      <w:r w:rsidRPr="00F83259">
        <w:rPr>
          <w:b/>
        </w:rPr>
        <w:t xml:space="preserve">Figura </w:t>
      </w:r>
      <w:r w:rsidRPr="00F83259">
        <w:rPr>
          <w:b/>
        </w:rPr>
        <w:fldChar w:fldCharType="begin"/>
      </w:r>
      <w:r w:rsidRPr="00F83259">
        <w:rPr>
          <w:b/>
        </w:rPr>
        <w:instrText xml:space="preserve"> SEQ Figura \* ARABIC </w:instrText>
      </w:r>
      <w:r w:rsidRPr="00F83259">
        <w:rPr>
          <w:b/>
        </w:rPr>
        <w:fldChar w:fldCharType="separate"/>
      </w:r>
      <w:r w:rsidR="00193211">
        <w:rPr>
          <w:b/>
          <w:noProof/>
        </w:rPr>
        <w:t>15</w:t>
      </w:r>
      <w:r w:rsidRPr="00F83259">
        <w:rPr>
          <w:b/>
          <w:noProof/>
        </w:rPr>
        <w:fldChar w:fldCharType="end"/>
      </w:r>
      <w:r w:rsidRPr="00F83259">
        <w:rPr>
          <w:b/>
        </w:rPr>
        <w:t xml:space="preserve"> -</w:t>
      </w:r>
      <w:r w:rsidRPr="00E3544C">
        <w:rPr>
          <w:i/>
        </w:rPr>
        <w:t xml:space="preserve"> </w:t>
      </w:r>
      <w:r w:rsidR="006C18BB" w:rsidRPr="00E3544C">
        <w:t>EAP</w:t>
      </w:r>
      <w:bookmarkEnd w:id="87"/>
      <w:r w:rsidR="00E3544C" w:rsidRPr="00E3544C">
        <w:t>.</w:t>
      </w:r>
      <w:bookmarkEnd w:id="88"/>
    </w:p>
    <w:p w14:paraId="58582B11" w14:textId="77777777" w:rsidR="006C18BB" w:rsidRDefault="006C18BB" w:rsidP="006C18BB">
      <w:pPr>
        <w:jc w:val="center"/>
      </w:pPr>
    </w:p>
    <w:p w14:paraId="497913DA" w14:textId="77777777" w:rsidR="006C18BB" w:rsidRDefault="006C18BB" w:rsidP="006C18BB">
      <w:pPr>
        <w:pStyle w:val="Ttulo2"/>
      </w:pPr>
      <w:bookmarkStart w:id="89" w:name="_Toc455670049"/>
      <w:bookmarkStart w:id="90" w:name="_Toc507005281"/>
      <w:r>
        <w:lastRenderedPageBreak/>
        <w:t>Cronograma de Atividades</w:t>
      </w:r>
      <w:bookmarkEnd w:id="89"/>
      <w:bookmarkEnd w:id="90"/>
    </w:p>
    <w:p w14:paraId="44FB6285" w14:textId="77777777" w:rsidR="006C18BB" w:rsidRPr="00532C62" w:rsidRDefault="006C18BB" w:rsidP="006C18BB"/>
    <w:p w14:paraId="7AFF575D" w14:textId="77777777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1AC1740E" wp14:editId="0A8E0B9D">
            <wp:extent cx="4404360" cy="412131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05" cy="4124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32C62">
        <w:t xml:space="preserve"> </w:t>
      </w:r>
    </w:p>
    <w:p w14:paraId="30C77CD4" w14:textId="77777777" w:rsidR="006C18BB" w:rsidRDefault="006C18BB" w:rsidP="006C18BB">
      <w:pPr>
        <w:jc w:val="center"/>
      </w:pPr>
    </w:p>
    <w:p w14:paraId="700C962C" w14:textId="28B007EB" w:rsidR="006C18BB" w:rsidRPr="00E3544C" w:rsidRDefault="00F83259" w:rsidP="006C18BB">
      <w:pPr>
        <w:jc w:val="center"/>
      </w:pPr>
      <w:bookmarkStart w:id="91" w:name="_Toc455670285"/>
      <w:bookmarkStart w:id="92" w:name="_Toc507005236"/>
      <w:r w:rsidRPr="00193211">
        <w:rPr>
          <w:b/>
        </w:rPr>
        <w:t xml:space="preserve">Figura </w:t>
      </w:r>
      <w:r w:rsidRPr="00193211">
        <w:rPr>
          <w:b/>
        </w:rPr>
        <w:fldChar w:fldCharType="begin"/>
      </w:r>
      <w:r w:rsidRPr="00193211">
        <w:rPr>
          <w:b/>
        </w:rPr>
        <w:instrText xml:space="preserve"> SEQ Figura \* ARABIC </w:instrText>
      </w:r>
      <w:r w:rsidRPr="00193211">
        <w:rPr>
          <w:b/>
        </w:rPr>
        <w:fldChar w:fldCharType="separate"/>
      </w:r>
      <w:r w:rsidR="00193211" w:rsidRPr="00193211">
        <w:rPr>
          <w:b/>
          <w:noProof/>
        </w:rPr>
        <w:t>16</w:t>
      </w:r>
      <w:r w:rsidRPr="00193211">
        <w:rPr>
          <w:b/>
          <w:noProof/>
        </w:rPr>
        <w:fldChar w:fldCharType="end"/>
      </w:r>
      <w:r w:rsidRPr="00193211">
        <w:rPr>
          <w:b/>
        </w:rPr>
        <w:t xml:space="preserve"> -</w:t>
      </w:r>
      <w:r w:rsidRPr="00E3544C">
        <w:rPr>
          <w:i/>
        </w:rPr>
        <w:t xml:space="preserve"> </w:t>
      </w:r>
      <w:r w:rsidR="006C18BB" w:rsidRPr="00E3544C">
        <w:t>Cronograma</w:t>
      </w:r>
      <w:bookmarkEnd w:id="91"/>
      <w:r w:rsidR="00E3544C" w:rsidRPr="00E3544C">
        <w:t>.</w:t>
      </w:r>
      <w:bookmarkEnd w:id="92"/>
    </w:p>
    <w:p w14:paraId="2675821B" w14:textId="1584DEA4" w:rsidR="00250BA3" w:rsidRDefault="00250BA3" w:rsidP="00250BA3">
      <w:pPr>
        <w:pStyle w:val="Ttulo1"/>
      </w:pPr>
      <w:bookmarkStart w:id="93" w:name="_Toc507005282"/>
      <w:r>
        <w:lastRenderedPageBreak/>
        <w:t>Bibliografias de Texto</w:t>
      </w:r>
      <w:bookmarkEnd w:id="93"/>
    </w:p>
    <w:p w14:paraId="255E0555" w14:textId="1BB35D6E" w:rsidR="00250F77" w:rsidRDefault="00F81839" w:rsidP="000E210C">
      <w:pPr>
        <w:jc w:val="both"/>
      </w:pPr>
      <w:r>
        <w:t>[1] INSTITUCIONAL: Grupo FIAT. 2016. Disponível em: &lt;https://www.fiat.com.br/institucional/grupo-fiat.html&gt;. Acesso em: 21 fev. 2018.</w:t>
      </w:r>
    </w:p>
    <w:p w14:paraId="4B1407F2" w14:textId="78FE6134" w:rsidR="000E210C" w:rsidRDefault="000E210C" w:rsidP="000E210C">
      <w:pPr>
        <w:jc w:val="both"/>
      </w:pPr>
    </w:p>
    <w:p w14:paraId="51E3F6DC" w14:textId="54A76C3D" w:rsidR="000E210C" w:rsidRPr="00250F77" w:rsidRDefault="000E210C" w:rsidP="000E210C">
      <w:pPr>
        <w:jc w:val="both"/>
      </w:pPr>
      <w:r>
        <w:t>INSTITUCIONAL: Capacidade Produtiva. 2016. Disponível em: &lt;https://www.fiat.com.br/institucional/capacidade-produtiva.html&gt;. Acesso em: 21 fev. 2018.</w:t>
      </w:r>
    </w:p>
    <w:p w14:paraId="6A358991" w14:textId="35979284" w:rsidR="00250BA3" w:rsidRDefault="00250BA3" w:rsidP="00250BA3">
      <w:pPr>
        <w:pStyle w:val="Ttulo1"/>
      </w:pPr>
      <w:bookmarkStart w:id="94" w:name="_Toc507005283"/>
      <w:r>
        <w:lastRenderedPageBreak/>
        <w:t>Bibliografia de Imagens</w:t>
      </w:r>
      <w:bookmarkEnd w:id="94"/>
    </w:p>
    <w:p w14:paraId="57F15912" w14:textId="77777777" w:rsidR="00250F77" w:rsidRPr="00250F77" w:rsidRDefault="00250F77" w:rsidP="00250F77"/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39970B" w14:textId="77777777" w:rsidR="009A7CF8" w:rsidRDefault="009A7CF8">
      <w:r>
        <w:separator/>
      </w:r>
    </w:p>
  </w:endnote>
  <w:endnote w:type="continuationSeparator" w:id="0">
    <w:p w14:paraId="5369F719" w14:textId="77777777" w:rsidR="009A7CF8" w:rsidRDefault="009A7C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A6" w14:textId="77777777" w:rsidR="00934CF2" w:rsidRDefault="00934CF2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</w:p>
  <w:p w14:paraId="10F06CA7" w14:textId="77777777" w:rsidR="00934CF2" w:rsidRDefault="00934CF2">
    <w:pPr>
      <w:pStyle w:val="Rodap"/>
      <w:pBdr>
        <w:top w:val="none" w:sz="0" w:space="0" w:color="auto"/>
      </w:pBdr>
    </w:pPr>
  </w:p>
  <w:p w14:paraId="10F06CA8" w14:textId="77777777" w:rsidR="00934CF2" w:rsidRDefault="00934CF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101A8A" w14:textId="77777777" w:rsidR="00934CF2" w:rsidRDefault="00934CF2" w:rsidP="00240BB3">
    <w:pPr>
      <w:pStyle w:val="Rodap"/>
      <w:jc w:val="center"/>
      <w:rPr>
        <w:b/>
        <w:sz w:val="20"/>
      </w:rPr>
    </w:pPr>
  </w:p>
  <w:p w14:paraId="33A275F8" w14:textId="5C278B19" w:rsidR="00934CF2" w:rsidRDefault="00934CF2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934CF2" w:rsidRDefault="00934CF2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14:paraId="10F06CAD" w14:textId="6CFC6F65" w:rsidR="00934CF2" w:rsidRPr="009E0462" w:rsidRDefault="00934CF2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B1" w14:textId="77777777" w:rsidR="00934CF2" w:rsidRDefault="00934CF2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B2" w14:textId="748AA9D5" w:rsidR="00934CF2" w:rsidRDefault="00934CF2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193B44">
      <w:rPr>
        <w:rStyle w:val="Nmerodepgina"/>
        <w:noProof/>
      </w:rPr>
      <w:t>22</w:t>
    </w:r>
    <w:r>
      <w:rPr>
        <w:rStyle w:val="Nmerodepgina"/>
      </w:rPr>
      <w:fldChar w:fldCharType="end"/>
    </w:r>
  </w:p>
  <w:p w14:paraId="10F06CB3" w14:textId="77777777" w:rsidR="00934CF2" w:rsidRDefault="00934CF2">
    <w:pPr>
      <w:pStyle w:val="Rodap"/>
      <w:pBdr>
        <w:top w:val="none" w:sz="0" w:space="0" w:color="auto"/>
      </w:pBdr>
    </w:pPr>
  </w:p>
  <w:p w14:paraId="10F06CB4" w14:textId="77777777" w:rsidR="00934CF2" w:rsidRDefault="00934CF2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B6" w14:textId="77777777" w:rsidR="00934CF2" w:rsidRDefault="00934CF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F713D6" w14:textId="77777777" w:rsidR="009A7CF8" w:rsidRDefault="009A7CF8">
      <w:r>
        <w:separator/>
      </w:r>
    </w:p>
  </w:footnote>
  <w:footnote w:type="continuationSeparator" w:id="0">
    <w:p w14:paraId="3999FEFE" w14:textId="77777777" w:rsidR="009A7CF8" w:rsidRDefault="009A7C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A3" w14:textId="77777777" w:rsidR="00934CF2" w:rsidRDefault="00934CF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934CF2" w:rsidRDefault="00934CF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A9" w14:textId="32AE50D1" w:rsidR="00934CF2" w:rsidRDefault="00934CF2">
    <w:pPr>
      <w:pStyle w:val="Cabealho"/>
      <w:jc w:val="center"/>
    </w:pPr>
    <w:r>
      <w:t>EC206 - Engenharia de Software II</w:t>
    </w:r>
  </w:p>
  <w:p w14:paraId="10F06CAA" w14:textId="77777777" w:rsidR="00934CF2" w:rsidRDefault="00934CF2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AE" w14:textId="77777777" w:rsidR="00934CF2" w:rsidRDefault="00934CF2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B0" w14:textId="599C6967" w:rsidR="00934CF2" w:rsidRDefault="00934CF2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EC206 - Engenharia de Software II</w:t>
    </w:r>
  </w:p>
  <w:p w14:paraId="6D44ABF2" w14:textId="77777777" w:rsidR="00934CF2" w:rsidRDefault="00934CF2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B5" w14:textId="77777777" w:rsidR="00934CF2" w:rsidRDefault="00934CF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 w15:restartNumberingAfterBreak="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849CE"/>
    <w:rsid w:val="00025F1F"/>
    <w:rsid w:val="000269C8"/>
    <w:rsid w:val="000613CF"/>
    <w:rsid w:val="00067DE2"/>
    <w:rsid w:val="000878EE"/>
    <w:rsid w:val="0009003B"/>
    <w:rsid w:val="000A381D"/>
    <w:rsid w:val="000A4141"/>
    <w:rsid w:val="000C458F"/>
    <w:rsid w:val="000E210C"/>
    <w:rsid w:val="000F731B"/>
    <w:rsid w:val="001001AE"/>
    <w:rsid w:val="0010250E"/>
    <w:rsid w:val="00121B75"/>
    <w:rsid w:val="00134634"/>
    <w:rsid w:val="00145513"/>
    <w:rsid w:val="001519B5"/>
    <w:rsid w:val="00157D36"/>
    <w:rsid w:val="00177CEC"/>
    <w:rsid w:val="00187B83"/>
    <w:rsid w:val="00190DB0"/>
    <w:rsid w:val="00191093"/>
    <w:rsid w:val="00193211"/>
    <w:rsid w:val="00193B44"/>
    <w:rsid w:val="00194999"/>
    <w:rsid w:val="001B2083"/>
    <w:rsid w:val="001C7401"/>
    <w:rsid w:val="001D4E3E"/>
    <w:rsid w:val="001E22CD"/>
    <w:rsid w:val="00214161"/>
    <w:rsid w:val="002145E3"/>
    <w:rsid w:val="00234CDA"/>
    <w:rsid w:val="00240BB3"/>
    <w:rsid w:val="00250BA3"/>
    <w:rsid w:val="00250F77"/>
    <w:rsid w:val="00281FC4"/>
    <w:rsid w:val="002903B6"/>
    <w:rsid w:val="002A125A"/>
    <w:rsid w:val="002A6C7C"/>
    <w:rsid w:val="002B4045"/>
    <w:rsid w:val="002D0266"/>
    <w:rsid w:val="002F6C7D"/>
    <w:rsid w:val="00307102"/>
    <w:rsid w:val="00321857"/>
    <w:rsid w:val="00323652"/>
    <w:rsid w:val="00384D6E"/>
    <w:rsid w:val="003907C7"/>
    <w:rsid w:val="003A2D40"/>
    <w:rsid w:val="003C3012"/>
    <w:rsid w:val="003E31B7"/>
    <w:rsid w:val="003E72E0"/>
    <w:rsid w:val="004023AB"/>
    <w:rsid w:val="00407C6A"/>
    <w:rsid w:val="00420A86"/>
    <w:rsid w:val="0042144B"/>
    <w:rsid w:val="0043666A"/>
    <w:rsid w:val="00466010"/>
    <w:rsid w:val="0047593D"/>
    <w:rsid w:val="004958EA"/>
    <w:rsid w:val="004B6B5D"/>
    <w:rsid w:val="004D5F84"/>
    <w:rsid w:val="0053125E"/>
    <w:rsid w:val="005338BD"/>
    <w:rsid w:val="00544264"/>
    <w:rsid w:val="00554CA4"/>
    <w:rsid w:val="00560171"/>
    <w:rsid w:val="0058008A"/>
    <w:rsid w:val="005844CA"/>
    <w:rsid w:val="005A0CAC"/>
    <w:rsid w:val="005B256A"/>
    <w:rsid w:val="005E194B"/>
    <w:rsid w:val="005F26CD"/>
    <w:rsid w:val="00604F7A"/>
    <w:rsid w:val="00620B2C"/>
    <w:rsid w:val="006263C9"/>
    <w:rsid w:val="006301EA"/>
    <w:rsid w:val="00635368"/>
    <w:rsid w:val="006353C7"/>
    <w:rsid w:val="00637B6E"/>
    <w:rsid w:val="00651360"/>
    <w:rsid w:val="00655FDB"/>
    <w:rsid w:val="006A0A66"/>
    <w:rsid w:val="006B55E0"/>
    <w:rsid w:val="006C18BB"/>
    <w:rsid w:val="006C40CD"/>
    <w:rsid w:val="006D0FB4"/>
    <w:rsid w:val="006D10AA"/>
    <w:rsid w:val="006E0D1E"/>
    <w:rsid w:val="006E30F1"/>
    <w:rsid w:val="006F2969"/>
    <w:rsid w:val="006F2ED3"/>
    <w:rsid w:val="006F3F6E"/>
    <w:rsid w:val="00714479"/>
    <w:rsid w:val="007464A8"/>
    <w:rsid w:val="007814E4"/>
    <w:rsid w:val="007821A6"/>
    <w:rsid w:val="007B3495"/>
    <w:rsid w:val="007C25D7"/>
    <w:rsid w:val="007C664D"/>
    <w:rsid w:val="007D24A7"/>
    <w:rsid w:val="007E2E43"/>
    <w:rsid w:val="007E77E1"/>
    <w:rsid w:val="007F6199"/>
    <w:rsid w:val="008024FA"/>
    <w:rsid w:val="00803A51"/>
    <w:rsid w:val="00804D41"/>
    <w:rsid w:val="008058B7"/>
    <w:rsid w:val="0085022A"/>
    <w:rsid w:val="00857502"/>
    <w:rsid w:val="00884A3A"/>
    <w:rsid w:val="008877F1"/>
    <w:rsid w:val="00895730"/>
    <w:rsid w:val="008A4FB1"/>
    <w:rsid w:val="008D5902"/>
    <w:rsid w:val="009010C1"/>
    <w:rsid w:val="00912C8D"/>
    <w:rsid w:val="00922279"/>
    <w:rsid w:val="00934CF2"/>
    <w:rsid w:val="009407CC"/>
    <w:rsid w:val="00940DED"/>
    <w:rsid w:val="009534B2"/>
    <w:rsid w:val="009A7CF8"/>
    <w:rsid w:val="009B64DB"/>
    <w:rsid w:val="009C4B07"/>
    <w:rsid w:val="009E0462"/>
    <w:rsid w:val="009F697A"/>
    <w:rsid w:val="00A03491"/>
    <w:rsid w:val="00A25AB2"/>
    <w:rsid w:val="00A34996"/>
    <w:rsid w:val="00A37F6F"/>
    <w:rsid w:val="00A41C9C"/>
    <w:rsid w:val="00A60644"/>
    <w:rsid w:val="00A77ABB"/>
    <w:rsid w:val="00AB021E"/>
    <w:rsid w:val="00AD6438"/>
    <w:rsid w:val="00AF1181"/>
    <w:rsid w:val="00B165DD"/>
    <w:rsid w:val="00B32C11"/>
    <w:rsid w:val="00B51189"/>
    <w:rsid w:val="00B53F99"/>
    <w:rsid w:val="00B674EB"/>
    <w:rsid w:val="00B7599E"/>
    <w:rsid w:val="00B944E2"/>
    <w:rsid w:val="00B97300"/>
    <w:rsid w:val="00BC7C8D"/>
    <w:rsid w:val="00BE13A5"/>
    <w:rsid w:val="00C31157"/>
    <w:rsid w:val="00C36BC8"/>
    <w:rsid w:val="00C567FC"/>
    <w:rsid w:val="00C6014D"/>
    <w:rsid w:val="00C701B7"/>
    <w:rsid w:val="00C73086"/>
    <w:rsid w:val="00C91793"/>
    <w:rsid w:val="00CB7CB9"/>
    <w:rsid w:val="00CF1394"/>
    <w:rsid w:val="00CF1DE2"/>
    <w:rsid w:val="00D16442"/>
    <w:rsid w:val="00D22DF6"/>
    <w:rsid w:val="00D618EC"/>
    <w:rsid w:val="00D76BE9"/>
    <w:rsid w:val="00D77C62"/>
    <w:rsid w:val="00D866FE"/>
    <w:rsid w:val="00DB468B"/>
    <w:rsid w:val="00DD4D68"/>
    <w:rsid w:val="00DE2401"/>
    <w:rsid w:val="00DF3F41"/>
    <w:rsid w:val="00DF56AE"/>
    <w:rsid w:val="00E3544C"/>
    <w:rsid w:val="00E70A2C"/>
    <w:rsid w:val="00E7128B"/>
    <w:rsid w:val="00E7323C"/>
    <w:rsid w:val="00E83E03"/>
    <w:rsid w:val="00E90A75"/>
    <w:rsid w:val="00E979FA"/>
    <w:rsid w:val="00EB239D"/>
    <w:rsid w:val="00EB6646"/>
    <w:rsid w:val="00ED0D46"/>
    <w:rsid w:val="00F012BA"/>
    <w:rsid w:val="00F1232A"/>
    <w:rsid w:val="00F1311C"/>
    <w:rsid w:val="00F23DFB"/>
    <w:rsid w:val="00F26381"/>
    <w:rsid w:val="00F36C75"/>
    <w:rsid w:val="00F47187"/>
    <w:rsid w:val="00F548AD"/>
    <w:rsid w:val="00F72BC2"/>
    <w:rsid w:val="00F81839"/>
    <w:rsid w:val="00F83259"/>
    <w:rsid w:val="00F849CE"/>
    <w:rsid w:val="00F850B9"/>
    <w:rsid w:val="00F93EB5"/>
    <w:rsid w:val="00FB7757"/>
    <w:rsid w:val="00FE7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  <w15:docId w15:val="{535EEAC0-84F7-41EB-A617-686DED49B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0A381D"/>
    <w:rPr>
      <w:sz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0A381D"/>
    <w:rPr>
      <w:lang w:eastAsia="zh-CN"/>
    </w:rPr>
  </w:style>
  <w:style w:type="character" w:styleId="Refdenotadefim">
    <w:name w:val="endnote reference"/>
    <w:basedOn w:val="Fontepargpadro"/>
    <w:uiPriority w:val="99"/>
    <w:semiHidden/>
    <w:unhideWhenUsed/>
    <w:rsid w:val="000A381D"/>
    <w:rPr>
      <w:vertAlign w:val="superscript"/>
    </w:rPr>
  </w:style>
  <w:style w:type="paragraph" w:styleId="NormalWeb">
    <w:name w:val="Normal (Web)"/>
    <w:basedOn w:val="Normal"/>
    <w:uiPriority w:val="99"/>
    <w:unhideWhenUsed/>
    <w:rsid w:val="00895730"/>
    <w:pPr>
      <w:suppressAutoHyphens w:val="0"/>
    </w:pPr>
    <w:rPr>
      <w:rFonts w:ascii="Calibri" w:eastAsiaTheme="minorHAnsi" w:hAnsi="Calibri" w:cs="Calibri"/>
      <w:sz w:val="22"/>
      <w:szCs w:val="2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73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1.jpe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jpe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jpe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eader" Target="header2.xml"/><Relationship Id="rId19" Type="http://schemas.openxmlformats.org/officeDocument/2006/relationships/image" Target="media/image2.jpeg"/><Relationship Id="rId31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jpeg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BC6F3B-4416-4247-B892-F6E9A0923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27</Pages>
  <Words>2308</Words>
  <Characters>12469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14748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Rafael Magalhães de Barros</cp:lastModifiedBy>
  <cp:revision>27</cp:revision>
  <cp:lastPrinted>2017-01-30T15:49:00Z</cp:lastPrinted>
  <dcterms:created xsi:type="dcterms:W3CDTF">2017-08-02T21:50:00Z</dcterms:created>
  <dcterms:modified xsi:type="dcterms:W3CDTF">2018-02-23T02:45:00Z</dcterms:modified>
</cp:coreProperties>
</file>