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11F14529" w:rsidR="0009003B" w:rsidRDefault="004B6B5D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</w:t>
      </w:r>
      <w:r w:rsidR="00D16442">
        <w:rPr>
          <w:rFonts w:cs="Arial"/>
        </w:rPr>
        <w:t>2</w:t>
      </w:r>
      <w:r w:rsidR="00407C6A">
        <w:rPr>
          <w:rFonts w:cs="Arial"/>
        </w:rPr>
        <w:t xml:space="preserve"> de </w:t>
      </w:r>
      <w:r>
        <w:rPr>
          <w:rFonts w:cs="Arial"/>
        </w:rPr>
        <w:t>fevereiro</w:t>
      </w:r>
      <w:r w:rsidR="00407C6A">
        <w:rPr>
          <w:rFonts w:cs="Arial"/>
        </w:rPr>
        <w:t xml:space="preserve"> de </w:t>
      </w:r>
      <w:r>
        <w:rPr>
          <w:rFonts w:cs="Arial"/>
        </w:rPr>
        <w:t>2018</w:t>
      </w:r>
    </w:p>
    <w:p w14:paraId="10F06BCB" w14:textId="00F6820D" w:rsidR="0009003B" w:rsidRPr="00240BB3" w:rsidRDefault="00D16442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Car Maker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450CEE58" w:rsidR="007C25D7" w:rsidRPr="007C25D7" w:rsidRDefault="007C25D7" w:rsidP="007C25D7">
      <w:pPr>
        <w:pStyle w:val="Title-Name"/>
        <w:spacing w:before="0" w:after="0"/>
        <w:jc w:val="center"/>
        <w:rPr>
          <w:rFonts w:cs="Arial"/>
          <w:b/>
        </w:rPr>
      </w:pPr>
      <w:r w:rsidRPr="007C25D7">
        <w:rPr>
          <w:rFonts w:cs="Arial"/>
          <w:b/>
        </w:rPr>
        <w:t>&lt;</w:t>
      </w:r>
      <w:r w:rsidR="004B6B5D">
        <w:rPr>
          <w:rFonts w:cs="Arial"/>
          <w:b/>
        </w:rPr>
        <w:t>Felipe Martins Vitor</w:t>
      </w:r>
      <w:r w:rsidRPr="007C25D7">
        <w:rPr>
          <w:rFonts w:cs="Arial"/>
          <w:b/>
        </w:rPr>
        <w:t>&gt;</w:t>
      </w:r>
    </w:p>
    <w:p w14:paraId="2C3E9C59" w14:textId="794FF791" w:rsidR="007C25D7" w:rsidRDefault="0009003B" w:rsidP="004B6B5D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4B6B5D">
        <w:rPr>
          <w:rFonts w:cs="Arial"/>
        </w:rPr>
        <w:t>Rafael Magalhães de Barros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50C7A04B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55D494C" w14:textId="77777777" w:rsidR="004B6B5D" w:rsidRPr="004B6B5D" w:rsidRDefault="004B6B5D" w:rsidP="004B6B5D">
      <w:pPr>
        <w:pStyle w:val="Title-Date"/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507005237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599DD4BF" w:rsidR="00E7128B" w:rsidRPr="00E7128B" w:rsidRDefault="00E7128B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4B6B5D">
              <w:rPr>
                <w:b/>
              </w:rPr>
              <w:t>Felipe</w:t>
            </w:r>
            <w:r w:rsidRPr="00E7128B">
              <w:rPr>
                <w:b/>
              </w:rPr>
              <w:t>&gt;</w:t>
            </w:r>
          </w:p>
          <w:p w14:paraId="2EDD4A8C" w14:textId="73AFE05E" w:rsidR="0042144B" w:rsidRDefault="00240BB3" w:rsidP="004B6B5D">
            <w:pPr>
              <w:snapToGrid w:val="0"/>
              <w:jc w:val="center"/>
            </w:pPr>
            <w:r>
              <w:t>&lt;</w:t>
            </w:r>
            <w:r w:rsidR="004B6B5D">
              <w:t>Rafael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31A3952" w:rsidR="00240BB3" w:rsidRDefault="00D16442" w:rsidP="00D16442">
            <w:pPr>
              <w:snapToGrid w:val="0"/>
              <w:jc w:val="center"/>
            </w:pPr>
            <w:r>
              <w:t>22</w:t>
            </w:r>
            <w:r w:rsidR="00CF1394">
              <w:t>/</w:t>
            </w:r>
            <w:r>
              <w:t>02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2C5D07D1" w:rsidR="00240BB3" w:rsidRPr="00302529" w:rsidRDefault="00D16442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6836C50C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D16442">
              <w:rPr>
                <w:b/>
              </w:rPr>
              <w:t>Rafael</w:t>
            </w:r>
            <w:r w:rsidRPr="00E7128B">
              <w:rPr>
                <w:b/>
              </w:rPr>
              <w:t>&gt;</w:t>
            </w:r>
          </w:p>
          <w:p w14:paraId="664114F8" w14:textId="1D5ABE42" w:rsidR="00240BB3" w:rsidRDefault="0042144B" w:rsidP="00D16442">
            <w:pPr>
              <w:snapToGrid w:val="0"/>
              <w:jc w:val="center"/>
            </w:pPr>
            <w:r>
              <w:t>&lt;</w:t>
            </w:r>
            <w:r w:rsidR="00D16442">
              <w:t>Felipe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6B90B86A" w:rsidR="00240BB3" w:rsidRDefault="00CF1394" w:rsidP="00D16442">
            <w:pPr>
              <w:snapToGrid w:val="0"/>
              <w:jc w:val="center"/>
            </w:pPr>
            <w:r>
              <w:t>xx/xx/</w:t>
            </w:r>
            <w:r w:rsidR="00D16442">
              <w:t>2018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4B40AEBE" w:rsidR="00240BB3" w:rsidRPr="00302529" w:rsidRDefault="00D16442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507005238"/>
      <w:r>
        <w:lastRenderedPageBreak/>
        <w:t>Índice</w:t>
      </w:r>
      <w:bookmarkEnd w:id="1"/>
    </w:p>
    <w:p w14:paraId="4291102A" w14:textId="3AA8EA92" w:rsidR="00C6014D" w:rsidRDefault="0009003B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C6014D">
        <w:rPr>
          <w:noProof/>
        </w:rPr>
        <w:t>Tabela de Revisões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_Toc507005237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062F25">
        <w:rPr>
          <w:noProof/>
        </w:rPr>
        <w:t>2</w:t>
      </w:r>
      <w:r w:rsidR="00C6014D">
        <w:rPr>
          <w:noProof/>
        </w:rPr>
        <w:fldChar w:fldCharType="end"/>
      </w:r>
    </w:p>
    <w:p w14:paraId="5225FB9D" w14:textId="7770B96B" w:rsidR="00C6014D" w:rsidRDefault="00C6014D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_Toc507005238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3</w:t>
      </w:r>
      <w:r>
        <w:rPr>
          <w:noProof/>
        </w:rPr>
        <w:fldChar w:fldCharType="end"/>
      </w:r>
    </w:p>
    <w:p w14:paraId="1632A681" w14:textId="471FDDA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_Toc507005239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5</w:t>
      </w:r>
      <w:r>
        <w:rPr>
          <w:noProof/>
        </w:rPr>
        <w:fldChar w:fldCharType="end"/>
      </w:r>
    </w:p>
    <w:p w14:paraId="302A6EFE" w14:textId="5B7DAD4C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_Toc507005240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6</w:t>
      </w:r>
      <w:r>
        <w:rPr>
          <w:noProof/>
        </w:rPr>
        <w:fldChar w:fldCharType="end"/>
      </w:r>
    </w:p>
    <w:p w14:paraId="66F0CEBA" w14:textId="40C14486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_Toc507005241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7</w:t>
      </w:r>
      <w:r>
        <w:rPr>
          <w:noProof/>
        </w:rPr>
        <w:fldChar w:fldCharType="end"/>
      </w:r>
    </w:p>
    <w:p w14:paraId="3F37A836" w14:textId="1A63B0C1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_Toc507005242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7</w:t>
      </w:r>
      <w:r>
        <w:rPr>
          <w:noProof/>
        </w:rPr>
        <w:fldChar w:fldCharType="end"/>
      </w:r>
    </w:p>
    <w:p w14:paraId="553CF602" w14:textId="47762C83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_Toc507005243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8</w:t>
      </w:r>
      <w:r>
        <w:rPr>
          <w:noProof/>
        </w:rPr>
        <w:fldChar w:fldCharType="end"/>
      </w:r>
    </w:p>
    <w:p w14:paraId="1EB69521" w14:textId="753A1699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_Toc507005244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8</w:t>
      </w:r>
      <w:r>
        <w:rPr>
          <w:noProof/>
        </w:rPr>
        <w:fldChar w:fldCharType="end"/>
      </w:r>
    </w:p>
    <w:p w14:paraId="5D83C3C4" w14:textId="20E3AAED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_Toc507005245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8</w:t>
      </w:r>
      <w:r>
        <w:rPr>
          <w:noProof/>
        </w:rPr>
        <w:fldChar w:fldCharType="end"/>
      </w:r>
    </w:p>
    <w:p w14:paraId="22FA198F" w14:textId="65437DD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_Toc507005246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9</w:t>
      </w:r>
      <w:r>
        <w:rPr>
          <w:noProof/>
        </w:rPr>
        <w:fldChar w:fldCharType="end"/>
      </w:r>
    </w:p>
    <w:p w14:paraId="6FB3573E" w14:textId="3D26CF1B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_Toc507005247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11</w:t>
      </w:r>
      <w:r>
        <w:rPr>
          <w:noProof/>
        </w:rPr>
        <w:fldChar w:fldCharType="end"/>
      </w:r>
    </w:p>
    <w:p w14:paraId="4E26CCA0" w14:textId="0A147233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_Toc507005248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12</w:t>
      </w:r>
      <w:r>
        <w:rPr>
          <w:noProof/>
        </w:rPr>
        <w:fldChar w:fldCharType="end"/>
      </w:r>
    </w:p>
    <w:p w14:paraId="4184ED91" w14:textId="08FFF7C9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_Toc507005249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12</w:t>
      </w:r>
      <w:r>
        <w:rPr>
          <w:noProof/>
        </w:rPr>
        <w:fldChar w:fldCharType="end"/>
      </w:r>
    </w:p>
    <w:p w14:paraId="239AAC8B" w14:textId="293966C8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_Toc507005250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12</w:t>
      </w:r>
      <w:r>
        <w:rPr>
          <w:noProof/>
        </w:rPr>
        <w:fldChar w:fldCharType="end"/>
      </w:r>
    </w:p>
    <w:p w14:paraId="7FDA144D" w14:textId="2D3659F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_Toc507005251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13</w:t>
      </w:r>
      <w:r>
        <w:rPr>
          <w:noProof/>
        </w:rPr>
        <w:fldChar w:fldCharType="end"/>
      </w:r>
    </w:p>
    <w:p w14:paraId="6C49DCEF" w14:textId="41BD85E1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_Toc507005252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13</w:t>
      </w:r>
      <w:r>
        <w:rPr>
          <w:noProof/>
        </w:rPr>
        <w:fldChar w:fldCharType="end"/>
      </w:r>
    </w:p>
    <w:p w14:paraId="68ADAC8A" w14:textId="26FCCBAD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_Toc507005253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13</w:t>
      </w:r>
      <w:r>
        <w:rPr>
          <w:noProof/>
        </w:rPr>
        <w:fldChar w:fldCharType="end"/>
      </w:r>
    </w:p>
    <w:p w14:paraId="69C123BD" w14:textId="68021BE6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_Toc507005254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14</w:t>
      </w:r>
      <w:r>
        <w:rPr>
          <w:noProof/>
        </w:rPr>
        <w:fldChar w:fldCharType="end"/>
      </w:r>
    </w:p>
    <w:p w14:paraId="3185024C" w14:textId="61388E36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_Toc507005255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14</w:t>
      </w:r>
      <w:r>
        <w:rPr>
          <w:noProof/>
        </w:rPr>
        <w:fldChar w:fldCharType="end"/>
      </w:r>
    </w:p>
    <w:p w14:paraId="56B5E205" w14:textId="1775316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_Toc507005256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15</w:t>
      </w:r>
      <w:r>
        <w:rPr>
          <w:noProof/>
        </w:rPr>
        <w:fldChar w:fldCharType="end"/>
      </w:r>
    </w:p>
    <w:p w14:paraId="1AACAD70" w14:textId="129237E9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_Toc507005257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15</w:t>
      </w:r>
      <w:r>
        <w:rPr>
          <w:noProof/>
        </w:rPr>
        <w:fldChar w:fldCharType="end"/>
      </w:r>
    </w:p>
    <w:p w14:paraId="6D86706F" w14:textId="209B450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_Toc507005258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15</w:t>
      </w:r>
      <w:r>
        <w:rPr>
          <w:noProof/>
        </w:rPr>
        <w:fldChar w:fldCharType="end"/>
      </w:r>
    </w:p>
    <w:p w14:paraId="59944EDB" w14:textId="176ABE3E" w:rsidR="00C6014D" w:rsidRDefault="00C6014D" w:rsidP="00C6014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_Toc507005259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15</w:t>
      </w:r>
      <w:r>
        <w:rPr>
          <w:noProof/>
        </w:rPr>
        <w:fldChar w:fldCharType="end"/>
      </w:r>
    </w:p>
    <w:p w14:paraId="29A1FD34" w14:textId="28D9056A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_Toc507005260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16</w:t>
      </w:r>
      <w:r>
        <w:rPr>
          <w:noProof/>
        </w:rPr>
        <w:fldChar w:fldCharType="end"/>
      </w:r>
    </w:p>
    <w:p w14:paraId="467B7EF8" w14:textId="3D3AF00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_Toc507005261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16</w:t>
      </w:r>
      <w:r>
        <w:rPr>
          <w:noProof/>
        </w:rPr>
        <w:fldChar w:fldCharType="end"/>
      </w:r>
    </w:p>
    <w:p w14:paraId="0AC2CA16" w14:textId="05D92ED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_Toc507005262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17</w:t>
      </w:r>
      <w:r>
        <w:rPr>
          <w:noProof/>
        </w:rPr>
        <w:fldChar w:fldCharType="end"/>
      </w:r>
    </w:p>
    <w:p w14:paraId="6DCF673C" w14:textId="4AB0DB4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_Toc507005263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17</w:t>
      </w:r>
      <w:r>
        <w:rPr>
          <w:noProof/>
        </w:rPr>
        <w:fldChar w:fldCharType="end"/>
      </w:r>
    </w:p>
    <w:p w14:paraId="48B8604F" w14:textId="658AA15E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_Toc507005264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18</w:t>
      </w:r>
      <w:r>
        <w:rPr>
          <w:noProof/>
        </w:rPr>
        <w:fldChar w:fldCharType="end"/>
      </w:r>
    </w:p>
    <w:p w14:paraId="645385BF" w14:textId="2655EA22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_Toc507005265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19</w:t>
      </w:r>
      <w:r>
        <w:rPr>
          <w:noProof/>
        </w:rPr>
        <w:fldChar w:fldCharType="end"/>
      </w:r>
    </w:p>
    <w:p w14:paraId="733EE26D" w14:textId="36AD99A1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_Toc507005266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19</w:t>
      </w:r>
      <w:r>
        <w:rPr>
          <w:noProof/>
        </w:rPr>
        <w:fldChar w:fldCharType="end"/>
      </w:r>
    </w:p>
    <w:p w14:paraId="4E815AF8" w14:textId="3464D580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_Toc507005267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20</w:t>
      </w:r>
      <w:r>
        <w:rPr>
          <w:noProof/>
        </w:rPr>
        <w:fldChar w:fldCharType="end"/>
      </w:r>
    </w:p>
    <w:p w14:paraId="538BC12C" w14:textId="321A712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_Toc507005268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20</w:t>
      </w:r>
      <w:r>
        <w:rPr>
          <w:noProof/>
        </w:rPr>
        <w:fldChar w:fldCharType="end"/>
      </w:r>
    </w:p>
    <w:p w14:paraId="337E9019" w14:textId="715CD5A7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_Toc507005269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20</w:t>
      </w:r>
      <w:r>
        <w:rPr>
          <w:noProof/>
        </w:rPr>
        <w:fldChar w:fldCharType="end"/>
      </w:r>
    </w:p>
    <w:p w14:paraId="196AE421" w14:textId="0F2F93FE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_Toc507005270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21</w:t>
      </w:r>
      <w:r>
        <w:rPr>
          <w:noProof/>
        </w:rPr>
        <w:fldChar w:fldCharType="end"/>
      </w:r>
    </w:p>
    <w:p w14:paraId="34BE7FAF" w14:textId="3DE6BF8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_Toc507005271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21</w:t>
      </w:r>
      <w:r>
        <w:rPr>
          <w:noProof/>
        </w:rPr>
        <w:fldChar w:fldCharType="end"/>
      </w:r>
    </w:p>
    <w:p w14:paraId="0B35312C" w14:textId="2D5257D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 em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_Toc507005272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21</w:t>
      </w:r>
      <w:r>
        <w:rPr>
          <w:noProof/>
        </w:rPr>
        <w:fldChar w:fldCharType="end"/>
      </w:r>
    </w:p>
    <w:p w14:paraId="12AC1B3C" w14:textId="56EB4027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Casos de Uso em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_Toc507005273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21</w:t>
      </w:r>
      <w:r>
        <w:rPr>
          <w:noProof/>
        </w:rPr>
        <w:fldChar w:fldCharType="end"/>
      </w:r>
    </w:p>
    <w:p w14:paraId="6F9D93C0" w14:textId="63952FC5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Classes em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_Toc507005274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21</w:t>
      </w:r>
      <w:r>
        <w:rPr>
          <w:noProof/>
        </w:rPr>
        <w:fldChar w:fldCharType="end"/>
      </w:r>
    </w:p>
    <w:p w14:paraId="0B3A2D7B" w14:textId="2913AA1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_Toc507005275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22</w:t>
      </w:r>
      <w:r>
        <w:rPr>
          <w:noProof/>
        </w:rPr>
        <w:fldChar w:fldCharType="end"/>
      </w:r>
    </w:p>
    <w:p w14:paraId="51EF7D8E" w14:textId="69F7730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_Toc507005276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22</w:t>
      </w:r>
      <w:r>
        <w:rPr>
          <w:noProof/>
        </w:rPr>
        <w:fldChar w:fldCharType="end"/>
      </w:r>
    </w:p>
    <w:p w14:paraId="6BB0A16D" w14:textId="5F2F34E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_Toc507005277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22</w:t>
      </w:r>
      <w:r>
        <w:rPr>
          <w:noProof/>
        </w:rPr>
        <w:fldChar w:fldCharType="end"/>
      </w:r>
    </w:p>
    <w:p w14:paraId="722DC190" w14:textId="60D20BD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_Toc507005278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23</w:t>
      </w:r>
      <w:r>
        <w:rPr>
          <w:noProof/>
        </w:rPr>
        <w:fldChar w:fldCharType="end"/>
      </w:r>
    </w:p>
    <w:p w14:paraId="6067B1F6" w14:textId="1D86AB4B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_Toc507005279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23</w:t>
      </w:r>
      <w:r>
        <w:rPr>
          <w:noProof/>
        </w:rPr>
        <w:fldChar w:fldCharType="end"/>
      </w:r>
    </w:p>
    <w:p w14:paraId="052325EE" w14:textId="33F6D58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_Toc507005280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23</w:t>
      </w:r>
      <w:r>
        <w:rPr>
          <w:noProof/>
        </w:rPr>
        <w:fldChar w:fldCharType="end"/>
      </w:r>
    </w:p>
    <w:p w14:paraId="3072BCBB" w14:textId="54F0D17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_Toc507005281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24</w:t>
      </w:r>
      <w:r>
        <w:rPr>
          <w:noProof/>
        </w:rPr>
        <w:fldChar w:fldCharType="end"/>
      </w:r>
    </w:p>
    <w:p w14:paraId="3CBF1E49" w14:textId="7EC3EA15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_Toc507005282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25</w:t>
      </w:r>
      <w:r>
        <w:rPr>
          <w:noProof/>
        </w:rPr>
        <w:fldChar w:fldCharType="end"/>
      </w:r>
    </w:p>
    <w:p w14:paraId="0AF9B3E2" w14:textId="13C44EAB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_Toc507005283 \h </w:instrText>
      </w:r>
      <w:r>
        <w:rPr>
          <w:noProof/>
        </w:rPr>
      </w:r>
      <w:r>
        <w:rPr>
          <w:noProof/>
        </w:rPr>
        <w:fldChar w:fldCharType="separate"/>
      </w:r>
      <w:r w:rsidR="00062F25">
        <w:rPr>
          <w:noProof/>
        </w:rPr>
        <w:t>26</w:t>
      </w:r>
      <w:r>
        <w:rPr>
          <w:noProof/>
        </w:rPr>
        <w:fldChar w:fldCharType="end"/>
      </w:r>
    </w:p>
    <w:p w14:paraId="10F06C05" w14:textId="087D1B68" w:rsidR="0009003B" w:rsidRDefault="0009003B" w:rsidP="00C6014D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507005239"/>
      <w:r>
        <w:lastRenderedPageBreak/>
        <w:t>Lista de Figuras</w:t>
      </w:r>
      <w:bookmarkEnd w:id="2"/>
    </w:p>
    <w:p w14:paraId="5EDF6EC4" w14:textId="503AC804" w:rsidR="00062F25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062F25" w:rsidRPr="00F007C8">
        <w:rPr>
          <w:b/>
          <w:noProof/>
        </w:rPr>
        <w:t xml:space="preserve">Figura 1 – </w:t>
      </w:r>
      <w:r w:rsidR="00062F25" w:rsidRPr="00F007C8">
        <w:rPr>
          <w:noProof/>
        </w:rPr>
        <w:t>Logotipo da empresa.</w:t>
      </w:r>
      <w:r w:rsidR="00062F25">
        <w:rPr>
          <w:noProof/>
        </w:rPr>
        <w:tab/>
      </w:r>
      <w:r w:rsidR="00062F25">
        <w:rPr>
          <w:noProof/>
        </w:rPr>
        <w:fldChar w:fldCharType="begin"/>
      </w:r>
      <w:r w:rsidR="00062F25">
        <w:rPr>
          <w:noProof/>
        </w:rPr>
        <w:instrText xml:space="preserve"> PAGEREF _Toc507107293 \h </w:instrText>
      </w:r>
      <w:r w:rsidR="00062F25">
        <w:rPr>
          <w:noProof/>
        </w:rPr>
      </w:r>
      <w:r w:rsidR="00062F25">
        <w:rPr>
          <w:noProof/>
        </w:rPr>
        <w:fldChar w:fldCharType="separate"/>
      </w:r>
      <w:r w:rsidR="00B57E69">
        <w:rPr>
          <w:noProof/>
        </w:rPr>
        <w:t>8</w:t>
      </w:r>
      <w:r w:rsidR="00062F25">
        <w:rPr>
          <w:noProof/>
        </w:rPr>
        <w:fldChar w:fldCharType="end"/>
      </w:r>
    </w:p>
    <w:p w14:paraId="3CA94DC3" w14:textId="0D56F5D5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 xml:space="preserve">Figura 2 - </w:t>
      </w:r>
      <w:r w:rsidRPr="00F007C8">
        <w:rPr>
          <w:noProof/>
        </w:rPr>
        <w:t>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_Toc507107294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9</w:t>
      </w:r>
      <w:r>
        <w:rPr>
          <w:noProof/>
        </w:rPr>
        <w:fldChar w:fldCharType="end"/>
      </w:r>
    </w:p>
    <w:p w14:paraId="461915A5" w14:textId="0F327AED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3 –</w:t>
      </w:r>
      <w:r w:rsidRPr="00F007C8">
        <w:rPr>
          <w:noProof/>
        </w:rPr>
        <w:t xml:space="preserve"> Fluxograma do CarMaker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_Toc507107295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11</w:t>
      </w:r>
      <w:r>
        <w:rPr>
          <w:noProof/>
        </w:rPr>
        <w:fldChar w:fldCharType="end"/>
      </w:r>
    </w:p>
    <w:p w14:paraId="4B6032AF" w14:textId="5D87526F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4 -</w:t>
      </w:r>
      <w:r w:rsidRPr="00F007C8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_Toc507107296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13</w:t>
      </w:r>
      <w:r>
        <w:rPr>
          <w:noProof/>
        </w:rPr>
        <w:fldChar w:fldCharType="end"/>
      </w:r>
    </w:p>
    <w:p w14:paraId="448531F3" w14:textId="5BD1F5B8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5 -</w:t>
      </w:r>
      <w:r w:rsidRPr="00F007C8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_Toc507107297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16</w:t>
      </w:r>
      <w:r>
        <w:rPr>
          <w:noProof/>
        </w:rPr>
        <w:fldChar w:fldCharType="end"/>
      </w:r>
    </w:p>
    <w:p w14:paraId="44DA10F7" w14:textId="5FBACBAC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6 -</w:t>
      </w:r>
      <w:r w:rsidRPr="00F007C8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_Toc507107298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16</w:t>
      </w:r>
      <w:r>
        <w:rPr>
          <w:noProof/>
        </w:rPr>
        <w:fldChar w:fldCharType="end"/>
      </w:r>
    </w:p>
    <w:p w14:paraId="7CC9BDD3" w14:textId="3DBC9E8B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7 -</w:t>
      </w:r>
      <w:r w:rsidRPr="00F007C8">
        <w:rPr>
          <w:noProof/>
        </w:rPr>
        <w:t xml:space="preserve"> Relacionamentos UML para Arquétipos.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_Toc507107299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17</w:t>
      </w:r>
      <w:r>
        <w:rPr>
          <w:noProof/>
        </w:rPr>
        <w:fldChar w:fldCharType="end"/>
      </w:r>
    </w:p>
    <w:p w14:paraId="62844FA5" w14:textId="1301AC3E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8 -</w:t>
      </w:r>
      <w:r w:rsidRPr="00F007C8">
        <w:rPr>
          <w:noProof/>
        </w:rPr>
        <w:t xml:space="preserve"> Diagrama de Pacotes.</w:t>
      </w:r>
      <w:bookmarkStart w:id="3" w:name="_GoBack"/>
      <w:bookmarkEnd w:id="3"/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_Toc507107300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17</w:t>
      </w:r>
      <w:r>
        <w:rPr>
          <w:noProof/>
        </w:rPr>
        <w:fldChar w:fldCharType="end"/>
      </w:r>
    </w:p>
    <w:p w14:paraId="08F060DC" w14:textId="34B08527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9 -</w:t>
      </w:r>
      <w:r w:rsidRPr="00F007C8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_Toc507107301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18</w:t>
      </w:r>
      <w:r>
        <w:rPr>
          <w:noProof/>
        </w:rPr>
        <w:fldChar w:fldCharType="end"/>
      </w:r>
    </w:p>
    <w:p w14:paraId="08C08B54" w14:textId="20F68D75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10 -</w:t>
      </w:r>
      <w:r w:rsidRPr="00F007C8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_Toc507107302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19</w:t>
      </w:r>
      <w:r>
        <w:rPr>
          <w:noProof/>
        </w:rPr>
        <w:fldChar w:fldCharType="end"/>
      </w:r>
    </w:p>
    <w:p w14:paraId="5DADB9DB" w14:textId="0C6F94EE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11 -</w:t>
      </w:r>
      <w:r w:rsidRPr="00F007C8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_Toc507107303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20</w:t>
      </w:r>
      <w:r>
        <w:rPr>
          <w:noProof/>
        </w:rPr>
        <w:fldChar w:fldCharType="end"/>
      </w:r>
    </w:p>
    <w:p w14:paraId="6CBFE411" w14:textId="37C09942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12 -</w:t>
      </w:r>
      <w:r w:rsidRPr="00F007C8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_Toc507107304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20</w:t>
      </w:r>
      <w:r>
        <w:rPr>
          <w:noProof/>
        </w:rPr>
        <w:fldChar w:fldCharType="end"/>
      </w:r>
    </w:p>
    <w:p w14:paraId="189D5464" w14:textId="713F66DF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13 -</w:t>
      </w:r>
      <w:r w:rsidRPr="00F007C8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_Toc507107305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23</w:t>
      </w:r>
      <w:r>
        <w:rPr>
          <w:noProof/>
        </w:rPr>
        <w:fldChar w:fldCharType="end"/>
      </w:r>
    </w:p>
    <w:p w14:paraId="66BB4FAD" w14:textId="2E7F2C0B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14 -</w:t>
      </w:r>
      <w:r w:rsidRPr="00F007C8">
        <w:rPr>
          <w:i/>
          <w:noProof/>
        </w:rPr>
        <w:t xml:space="preserve"> 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_Toc507107306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23</w:t>
      </w:r>
      <w:r>
        <w:rPr>
          <w:noProof/>
        </w:rPr>
        <w:fldChar w:fldCharType="end"/>
      </w:r>
    </w:p>
    <w:p w14:paraId="3AEC8766" w14:textId="4EA0BDEC" w:rsidR="00062F25" w:rsidRDefault="00062F2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007C8">
        <w:rPr>
          <w:b/>
          <w:noProof/>
        </w:rPr>
        <w:t>Figura 15 -</w:t>
      </w:r>
      <w:r w:rsidRPr="00F007C8">
        <w:rPr>
          <w:i/>
          <w:noProof/>
        </w:rPr>
        <w:t xml:space="preserve"> </w:t>
      </w:r>
      <w:r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_Toc507107307 \h </w:instrText>
      </w:r>
      <w:r>
        <w:rPr>
          <w:noProof/>
        </w:rPr>
      </w:r>
      <w:r>
        <w:rPr>
          <w:noProof/>
        </w:rPr>
        <w:fldChar w:fldCharType="separate"/>
      </w:r>
      <w:r w:rsidR="00B57E69">
        <w:rPr>
          <w:noProof/>
        </w:rPr>
        <w:t>24</w:t>
      </w:r>
      <w:r>
        <w:rPr>
          <w:noProof/>
        </w:rPr>
        <w:fldChar w:fldCharType="end"/>
      </w:r>
    </w:p>
    <w:p w14:paraId="10F06C12" w14:textId="386D944F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507005240"/>
      <w:r>
        <w:lastRenderedPageBreak/>
        <w:t>Lista de Tabelas</w:t>
      </w:r>
      <w:bookmarkEnd w:id="4"/>
    </w:p>
    <w:p w14:paraId="53C9E269" w14:textId="39F2A184" w:rsidR="00C6014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6014D" w:rsidRPr="0006667D">
        <w:rPr>
          <w:b/>
          <w:noProof/>
        </w:rPr>
        <w:t>Tabela 01 -</w:t>
      </w:r>
      <w:r w:rsidR="00C6014D" w:rsidRPr="0006667D">
        <w:rPr>
          <w:noProof/>
        </w:rPr>
        <w:t xml:space="preserve"> Requisito Req.1.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_Toc507005284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11</w:t>
      </w:r>
      <w:r w:rsidR="00C6014D">
        <w:rPr>
          <w:noProof/>
        </w:rPr>
        <w:fldChar w:fldCharType="end"/>
      </w:r>
    </w:p>
    <w:p w14:paraId="02FFAC77" w14:textId="57AD4A2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02 -</w:t>
      </w:r>
      <w:r w:rsidRPr="0006667D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5880E4D" w14:textId="21AC73B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03 -</w:t>
      </w:r>
      <w:r w:rsidRPr="0006667D">
        <w:rPr>
          <w:noProof/>
        </w:rPr>
        <w:t xml:space="preserve"> Fluxo de evento principal &lt; Login do Administrador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9954DF" w14:textId="1DD03BB6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04 -</w:t>
      </w:r>
      <w:r w:rsidRPr="0006667D">
        <w:rPr>
          <w:noProof/>
        </w:rPr>
        <w:t xml:space="preserve"> Rastreabilidade: Requisitos Funcionais em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59E8FE" w14:textId="474C1D27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05 -</w:t>
      </w:r>
      <w:r w:rsidRPr="0006667D">
        <w:rPr>
          <w:noProof/>
        </w:rPr>
        <w:t xml:space="preserve"> Rastreabilidade: Casos de Uso em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4C4D63" w14:textId="39AA03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06 -</w:t>
      </w:r>
      <w:r w:rsidRPr="0006667D">
        <w:rPr>
          <w:noProof/>
        </w:rPr>
        <w:t xml:space="preserve"> Rastreabilidade: Classes em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41A521" w14:textId="2858197C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07 -</w:t>
      </w:r>
      <w:r w:rsidRPr="0006667D">
        <w:rPr>
          <w:noProof/>
        </w:rPr>
        <w:t xml:space="preserve"> Métricas.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68DED8" w14:textId="3D8627E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08 -</w:t>
      </w:r>
      <w:r w:rsidRPr="0006667D">
        <w:rPr>
          <w:noProof/>
        </w:rPr>
        <w:t xml:space="preserve"> Lançamento das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F06C18" w14:textId="5FC9979A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507005241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507005242"/>
      <w:r>
        <w:t>Definições, Acrônimos e Abreviaturas</w:t>
      </w:r>
      <w:bookmarkEnd w:id="6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507005243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507005244"/>
      <w:r>
        <w:t>Introdução</w:t>
      </w:r>
      <w:bookmarkEnd w:id="9"/>
    </w:p>
    <w:p w14:paraId="10F06C28" w14:textId="32296419" w:rsidR="008877F1" w:rsidRDefault="00F23DFB" w:rsidP="006F2ED3">
      <w:pPr>
        <w:ind w:left="708" w:firstLine="708"/>
        <w:jc w:val="both"/>
      </w:pPr>
      <w:r>
        <w:t xml:space="preserve">Fundada em 1899 por Giovanni Agnelli, a FIAT é uma das maiores fabricantes de automóveis </w:t>
      </w:r>
      <w:r w:rsidR="000A381D">
        <w:t>do mundo. Sua sede é situada na cidade de Turim na Itália e possui mais de 60 filiais espalhadas pelo mundo</w:t>
      </w:r>
      <w:r w:rsidR="00D618EC">
        <w:t xml:space="preserve"> </w:t>
      </w:r>
      <w:r w:rsidR="004023AB">
        <w:t>[1]</w:t>
      </w:r>
      <w:r w:rsidR="000A381D">
        <w:t>.</w:t>
      </w:r>
    </w:p>
    <w:p w14:paraId="1CF3773C" w14:textId="39A8CC42" w:rsidR="000A381D" w:rsidRDefault="000A381D" w:rsidP="006F2ED3">
      <w:pPr>
        <w:ind w:left="708" w:firstLine="708"/>
        <w:jc w:val="both"/>
      </w:pPr>
      <w:r>
        <w:rPr>
          <w:rFonts w:cs="Arial"/>
        </w:rPr>
        <w:t>A principal filial brasileira, localizada em Betim – Minas Gerais, produz cerca de 800 mil veículos durante o ano</w:t>
      </w:r>
      <w:r w:rsidR="00D618EC">
        <w:rPr>
          <w:rFonts w:cs="Arial"/>
        </w:rPr>
        <w:t xml:space="preserve"> </w:t>
      </w:r>
      <w:r>
        <w:rPr>
          <w:rFonts w:cs="Arial"/>
        </w:rPr>
        <w:t>[</w:t>
      </w:r>
      <w:r w:rsidR="004023AB">
        <w:rPr>
          <w:rFonts w:cs="Arial"/>
        </w:rPr>
        <w:t>2</w:t>
      </w:r>
      <w:r>
        <w:rPr>
          <w:rFonts w:cs="Arial"/>
        </w:rPr>
        <w:t>], o que provoca uma grande complexidade na relação entre a empresa com seus fornecedores de matéria prima, transportadoras e concessionárias.</w:t>
      </w:r>
    </w:p>
    <w:p w14:paraId="2ADEF88A" w14:textId="0BB391E5" w:rsidR="00191093" w:rsidRDefault="00191093">
      <w:pPr>
        <w:ind w:firstLine="708"/>
        <w:jc w:val="both"/>
      </w:pPr>
    </w:p>
    <w:p w14:paraId="02F0C7B3" w14:textId="2EB04935" w:rsidR="00191093" w:rsidRDefault="006F2ED3" w:rsidP="003E72E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FD826A7" wp14:editId="3B4705A4">
            <wp:extent cx="5981700" cy="2266950"/>
            <wp:effectExtent l="0" t="0" r="0" b="0"/>
            <wp:docPr id="15" name="Imagem 15" descr="img_logotipo_fi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logotipo_fi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B61" w14:textId="05312902" w:rsidR="003E72E0" w:rsidRPr="00194999" w:rsidRDefault="003E72E0" w:rsidP="003E72E0">
      <w:pPr>
        <w:pStyle w:val="Legenda"/>
        <w:rPr>
          <w:i w:val="0"/>
        </w:rPr>
      </w:pPr>
      <w:bookmarkStart w:id="10" w:name="_Toc507107293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b/>
          <w:i w:val="0"/>
        </w:rPr>
        <w:t xml:space="preserve"> </w:t>
      </w:r>
      <w:r>
        <w:rPr>
          <w:i w:val="0"/>
        </w:rPr>
        <w:t>Logotipo da empresa.</w:t>
      </w:r>
      <w:bookmarkEnd w:id="10"/>
    </w:p>
    <w:p w14:paraId="1FFE74E8" w14:textId="77777777" w:rsidR="003E72E0" w:rsidRDefault="003E72E0" w:rsidP="003E72E0">
      <w:pPr>
        <w:ind w:firstLine="708"/>
        <w:jc w:val="center"/>
      </w:pPr>
    </w:p>
    <w:p w14:paraId="583715DC" w14:textId="307F5665" w:rsidR="009B64DB" w:rsidRDefault="000A381D" w:rsidP="00895730">
      <w:pPr>
        <w:ind w:left="708" w:firstLine="705"/>
        <w:jc w:val="both"/>
        <w:rPr>
          <w:rFonts w:cs="Arial"/>
        </w:rPr>
      </w:pPr>
      <w:r>
        <w:rPr>
          <w:rFonts w:cs="Arial"/>
        </w:rPr>
        <w:t>Por esse motivo</w:t>
      </w:r>
      <w:r w:rsidR="00560171">
        <w:rPr>
          <w:rFonts w:cs="Arial"/>
        </w:rPr>
        <w:t xml:space="preserve">, foi solicitado o desenvolvimento de um software capaz de gerenciar a </w:t>
      </w:r>
      <w:r w:rsidR="006D10AA">
        <w:rPr>
          <w:rFonts w:cs="Arial"/>
        </w:rPr>
        <w:t>os processos de chegada de materiais pelos fornecedores e saída dos produtos pelas transportadoras até chegar nas concessionárias.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11" w:name="_Toc507005245"/>
      <w:r>
        <w:t>Escopo</w:t>
      </w:r>
      <w:bookmarkEnd w:id="11"/>
    </w:p>
    <w:p w14:paraId="57019759" w14:textId="79C0B1ED" w:rsidR="00895730" w:rsidRDefault="00895730" w:rsidP="00895730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Este projeto consiste em desenvolver um 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software 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que dê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uma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maior visualização ao gerente da fabricante sobre quais materiais estão sendo produzidos, em quais quantidades, e todos as empresas participantes no processo de fabricação, além de possibilitar que essas empresas possam acompanhar a quantidade de matéria prima e produtos que serão recebidos ou entregues e os estados que se encontram.</w:t>
      </w:r>
    </w:p>
    <w:p w14:paraId="10F06C2C" w14:textId="221BE5A4" w:rsidR="0009003B" w:rsidRDefault="00895730" w:rsidP="00551C3D">
      <w:pPr>
        <w:pStyle w:val="NormalWeb"/>
        <w:ind w:left="708" w:firstLine="708"/>
        <w:rPr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Permite que o gerente, ao iniciar a fabricação de um novo lote, possa fazer os pedidos de materiais, contratar uma transportadora e verificar se os novos carros foram entregues</w:t>
      </w:r>
      <w:r w:rsidR="00551C3D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corretamente na concessionária, conforme exem</w:t>
      </w:r>
      <w:r w:rsidR="00551C3D">
        <w:rPr>
          <w:color w:val="000000"/>
        </w:rPr>
        <w:t>plifica a Figura 2</w:t>
      </w:r>
      <w:r w:rsidR="0009003B">
        <w:rPr>
          <w:color w:val="000000"/>
        </w:rPr>
        <w:t>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650225A0" w:rsidR="0009003B" w:rsidRDefault="00551C3D" w:rsidP="00DF56AE">
      <w:pPr>
        <w:pStyle w:val="Comment"/>
        <w:keepNext/>
        <w:ind w:firstLine="708"/>
        <w:jc w:val="center"/>
      </w:pPr>
      <w:r w:rsidRPr="00551C3D">
        <w:rPr>
          <w:noProof/>
          <w:lang w:eastAsia="pt-BR"/>
        </w:rPr>
        <w:lastRenderedPageBreak/>
        <w:drawing>
          <wp:inline distT="0" distB="0" distL="0" distR="0" wp14:anchorId="4F7E49BD" wp14:editId="51D49FC5">
            <wp:extent cx="6591300" cy="3124200"/>
            <wp:effectExtent l="0" t="0" r="0" b="0"/>
            <wp:docPr id="23" name="Imagem 23" descr="C:\Users\Usuário\git\Engenharia-de-Software-II\Diagrama 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ário\git\Engenharia-de-Software-II\Diagrama escop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CE2CA8D" w:rsidR="0009003B" w:rsidRPr="00194999" w:rsidRDefault="00A60644" w:rsidP="00A60644">
      <w:pPr>
        <w:pStyle w:val="Legenda"/>
        <w:rPr>
          <w:i w:val="0"/>
        </w:rPr>
      </w:pPr>
      <w:bookmarkStart w:id="12" w:name="_Toc459887108"/>
      <w:bookmarkStart w:id="13" w:name="_Toc50710729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2"/>
      <w:r w:rsidR="00C567FC">
        <w:rPr>
          <w:i w:val="0"/>
        </w:rPr>
        <w:t>.</w:t>
      </w:r>
      <w:bookmarkEnd w:id="13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4" w:name="_Toc507005246"/>
      <w:r>
        <w:t>Descrição de funcionamento</w:t>
      </w:r>
      <w:bookmarkEnd w:id="14"/>
    </w:p>
    <w:p w14:paraId="354BAD3C" w14:textId="19B4489D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 projeto 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funciona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gerencia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ndo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os funcionários e empresas associadas dentro do sistema de produção da nova fabricante FIAT.</w:t>
      </w:r>
    </w:p>
    <w:p w14:paraId="3341A77F" w14:textId="3D8285AF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Os gerentes </w:t>
      </w:r>
      <w:r w:rsidR="00551C3D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possuem controle sobre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os carros que são produzidos e suas matérias-primas, as empresas conveniadas e os operadores do sistema, </w:t>
      </w:r>
      <w:r w:rsidR="003C3012"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além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de gerar relatórios</w:t>
      </w:r>
      <w:r w:rsidR="00551C3D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e gerenciar os pedidos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.</w:t>
      </w:r>
    </w:p>
    <w:p w14:paraId="5D54018F" w14:textId="440F3773" w:rsidR="00193B44" w:rsidRDefault="00551C3D" w:rsidP="003348B7">
      <w:pPr>
        <w:pStyle w:val="NormalWeb"/>
        <w:ind w:left="708" w:firstLine="708"/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Os operadores do sistema possuirão a mesma funcionalidade que os gerentes, porém, não poderão cadastrar outros operadores, como mostra o fluxograma a seguir.</w:t>
      </w:r>
    </w:p>
    <w:p w14:paraId="24C826BF" w14:textId="22C6A298" w:rsidR="00193B44" w:rsidRDefault="00193B44" w:rsidP="00D866FE">
      <w:pPr>
        <w:pStyle w:val="Comment"/>
        <w:ind w:firstLine="708"/>
        <w:jc w:val="center"/>
      </w:pPr>
    </w:p>
    <w:p w14:paraId="1AB48501" w14:textId="51CA5D4F" w:rsidR="00193B44" w:rsidRDefault="00193B44" w:rsidP="00D866FE">
      <w:pPr>
        <w:pStyle w:val="Comment"/>
        <w:ind w:firstLine="708"/>
        <w:jc w:val="center"/>
      </w:pPr>
    </w:p>
    <w:p w14:paraId="65723DBD" w14:textId="390B3919" w:rsidR="00193B44" w:rsidRDefault="00193B44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37248" behindDoc="1" locked="0" layoutInCell="1" allowOverlap="1" wp14:anchorId="65FFB9F8" wp14:editId="3E36069A">
            <wp:simplePos x="0" y="0"/>
            <wp:positionH relativeFrom="column">
              <wp:posOffset>819150</wp:posOffset>
            </wp:positionH>
            <wp:positionV relativeFrom="paragraph">
              <wp:posOffset>11430</wp:posOffset>
            </wp:positionV>
            <wp:extent cx="1704975" cy="2846070"/>
            <wp:effectExtent l="0" t="0" r="952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ic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03456" behindDoc="1" locked="0" layoutInCell="1" allowOverlap="1" wp14:anchorId="523A37B1" wp14:editId="592181F7">
            <wp:simplePos x="0" y="0"/>
            <wp:positionH relativeFrom="column">
              <wp:posOffset>3133725</wp:posOffset>
            </wp:positionH>
            <wp:positionV relativeFrom="paragraph">
              <wp:posOffset>7620</wp:posOffset>
            </wp:positionV>
            <wp:extent cx="3600450" cy="2662333"/>
            <wp:effectExtent l="0" t="0" r="0" b="508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6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8711" w14:textId="67212892" w:rsidR="00193B44" w:rsidRDefault="00193B44" w:rsidP="00D866FE">
      <w:pPr>
        <w:pStyle w:val="Comment"/>
        <w:ind w:firstLine="708"/>
        <w:jc w:val="center"/>
      </w:pPr>
    </w:p>
    <w:p w14:paraId="4897C0DC" w14:textId="12522206" w:rsidR="00193B44" w:rsidRDefault="00193B44" w:rsidP="00D866FE">
      <w:pPr>
        <w:pStyle w:val="Comment"/>
        <w:ind w:firstLine="708"/>
        <w:jc w:val="center"/>
      </w:pPr>
    </w:p>
    <w:p w14:paraId="5D47B321" w14:textId="1E0612F2" w:rsidR="00193B44" w:rsidRDefault="00193B44" w:rsidP="00D866FE">
      <w:pPr>
        <w:pStyle w:val="Comment"/>
        <w:ind w:firstLine="708"/>
        <w:jc w:val="center"/>
      </w:pPr>
    </w:p>
    <w:p w14:paraId="555D1AF6" w14:textId="162CAB48" w:rsidR="00193B44" w:rsidRDefault="00193B44" w:rsidP="00D866FE">
      <w:pPr>
        <w:pStyle w:val="Comment"/>
        <w:ind w:firstLine="708"/>
        <w:jc w:val="center"/>
      </w:pPr>
    </w:p>
    <w:p w14:paraId="642DE5B9" w14:textId="3774F7E5" w:rsidR="00193B44" w:rsidRDefault="00193B44" w:rsidP="00D866FE">
      <w:pPr>
        <w:pStyle w:val="Comment"/>
        <w:ind w:firstLine="708"/>
        <w:jc w:val="center"/>
      </w:pPr>
    </w:p>
    <w:p w14:paraId="43B5A1B8" w14:textId="77D837FE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00CB8A3F" w14:textId="77777777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70F8B833" w14:textId="6B83AC72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2FEE655C" w14:textId="057068F9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28BE2DB4" w14:textId="1FF29E5D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1E13DB0C" w14:textId="7ED92244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14C66512" w14:textId="2F13F655" w:rsidR="00193B44" w:rsidRDefault="00193B44" w:rsidP="00D866FE">
      <w:pPr>
        <w:pStyle w:val="Comment"/>
        <w:ind w:firstLine="708"/>
        <w:jc w:val="center"/>
      </w:pPr>
    </w:p>
    <w:p w14:paraId="26732F34" w14:textId="14AECB89" w:rsidR="00193B44" w:rsidRDefault="00193B44" w:rsidP="00D866FE">
      <w:pPr>
        <w:pStyle w:val="Comment"/>
        <w:ind w:firstLine="708"/>
        <w:jc w:val="center"/>
      </w:pPr>
    </w:p>
    <w:p w14:paraId="45803E67" w14:textId="45F1845E" w:rsidR="00193B44" w:rsidRDefault="00193B44" w:rsidP="00D866FE">
      <w:pPr>
        <w:pStyle w:val="Comment"/>
        <w:ind w:firstLine="708"/>
        <w:jc w:val="center"/>
      </w:pPr>
    </w:p>
    <w:p w14:paraId="775BF0BC" w14:textId="7C30092B" w:rsidR="00193B44" w:rsidRDefault="00193B44" w:rsidP="00D866FE">
      <w:pPr>
        <w:pStyle w:val="Comment"/>
        <w:ind w:firstLine="708"/>
        <w:jc w:val="center"/>
      </w:pPr>
    </w:p>
    <w:p w14:paraId="10F06C3A" w14:textId="63BE048E" w:rsidR="00D866FE" w:rsidRDefault="00D866FE" w:rsidP="00D866FE">
      <w:pPr>
        <w:pStyle w:val="Comment"/>
        <w:ind w:firstLine="708"/>
        <w:jc w:val="center"/>
      </w:pPr>
    </w:p>
    <w:p w14:paraId="471BC6B1" w14:textId="3F8DF9E9" w:rsidR="00193B44" w:rsidRDefault="00193B44" w:rsidP="00A60644">
      <w:pPr>
        <w:pStyle w:val="Legenda"/>
        <w:rPr>
          <w:b/>
          <w:i w:val="0"/>
        </w:rPr>
      </w:pPr>
      <w:bookmarkStart w:id="15" w:name="_Toc459887110"/>
    </w:p>
    <w:p w14:paraId="788C896B" w14:textId="7C1AE0D6" w:rsidR="00193B44" w:rsidRDefault="00193B44" w:rsidP="00A60644">
      <w:pPr>
        <w:pStyle w:val="Legenda"/>
        <w:rPr>
          <w:b/>
          <w:i w:val="0"/>
        </w:rPr>
      </w:pPr>
    </w:p>
    <w:p w14:paraId="1FAC56A2" w14:textId="62C4AF16" w:rsidR="00193B44" w:rsidRDefault="00193B44" w:rsidP="00A60644">
      <w:pPr>
        <w:pStyle w:val="Legenda"/>
        <w:rPr>
          <w:b/>
          <w:i w:val="0"/>
        </w:rPr>
      </w:pPr>
    </w:p>
    <w:p w14:paraId="21C1FA88" w14:textId="58ABB408" w:rsidR="00193B44" w:rsidRDefault="00193B44" w:rsidP="00A60644">
      <w:pPr>
        <w:pStyle w:val="Legenda"/>
        <w:rPr>
          <w:b/>
          <w:i w:val="0"/>
        </w:rPr>
      </w:pPr>
    </w:p>
    <w:p w14:paraId="48A2263D" w14:textId="29EDB497" w:rsidR="00193B44" w:rsidRDefault="00193B44" w:rsidP="00A60644">
      <w:pPr>
        <w:pStyle w:val="Legenda"/>
        <w:rPr>
          <w:b/>
          <w:i w:val="0"/>
        </w:rPr>
      </w:pPr>
    </w:p>
    <w:p w14:paraId="5D207C02" w14:textId="047C445A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  <w:lang w:eastAsia="pt-BR"/>
        </w:rPr>
        <w:drawing>
          <wp:anchor distT="0" distB="0" distL="114300" distR="114300" simplePos="0" relativeHeight="251646464" behindDoc="1" locked="0" layoutInCell="1" allowOverlap="1" wp14:anchorId="0954A83C" wp14:editId="577C1225">
            <wp:simplePos x="0" y="0"/>
            <wp:positionH relativeFrom="column">
              <wp:posOffset>3705226</wp:posOffset>
            </wp:positionH>
            <wp:positionV relativeFrom="paragraph">
              <wp:posOffset>5716</wp:posOffset>
            </wp:positionV>
            <wp:extent cx="2571750" cy="2802212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ud funcionar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027" cy="2809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23936" behindDoc="1" locked="0" layoutInCell="1" allowOverlap="1" wp14:anchorId="75B9F0FC" wp14:editId="2368B71B">
            <wp:simplePos x="0" y="0"/>
            <wp:positionH relativeFrom="column">
              <wp:posOffset>400050</wp:posOffset>
            </wp:positionH>
            <wp:positionV relativeFrom="paragraph">
              <wp:posOffset>9525</wp:posOffset>
            </wp:positionV>
            <wp:extent cx="2676525" cy="272669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ion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2B49" w14:textId="2DEA12E9" w:rsidR="00193B44" w:rsidRDefault="00193B44" w:rsidP="00A60644">
      <w:pPr>
        <w:pStyle w:val="Legenda"/>
        <w:rPr>
          <w:b/>
          <w:i w:val="0"/>
        </w:rPr>
      </w:pPr>
    </w:p>
    <w:p w14:paraId="78FB5C73" w14:textId="18BB5B12" w:rsidR="00193B44" w:rsidRDefault="00193B44" w:rsidP="00A60644">
      <w:pPr>
        <w:pStyle w:val="Legenda"/>
        <w:rPr>
          <w:b/>
          <w:i w:val="0"/>
        </w:rPr>
      </w:pPr>
    </w:p>
    <w:p w14:paraId="731C6CAA" w14:textId="6A331DAD" w:rsidR="00193B44" w:rsidRDefault="00193B44" w:rsidP="00A60644">
      <w:pPr>
        <w:pStyle w:val="Legenda"/>
        <w:rPr>
          <w:b/>
          <w:i w:val="0"/>
        </w:rPr>
      </w:pPr>
    </w:p>
    <w:p w14:paraId="31B16C5F" w14:textId="26EE0E86" w:rsidR="00193B44" w:rsidRDefault="00193B44" w:rsidP="00A60644">
      <w:pPr>
        <w:pStyle w:val="Legenda"/>
        <w:rPr>
          <w:b/>
          <w:i w:val="0"/>
        </w:rPr>
      </w:pPr>
    </w:p>
    <w:p w14:paraId="442C4BDF" w14:textId="51395112" w:rsidR="00193B44" w:rsidRDefault="00193B44" w:rsidP="00A60644">
      <w:pPr>
        <w:pStyle w:val="Legenda"/>
        <w:rPr>
          <w:b/>
          <w:i w:val="0"/>
        </w:rPr>
      </w:pPr>
    </w:p>
    <w:p w14:paraId="5C58FB60" w14:textId="318CAE8E" w:rsidR="00193B44" w:rsidRDefault="00193B44" w:rsidP="00A60644">
      <w:pPr>
        <w:pStyle w:val="Legenda"/>
        <w:rPr>
          <w:b/>
          <w:i w:val="0"/>
        </w:rPr>
      </w:pPr>
    </w:p>
    <w:p w14:paraId="4F0B39FF" w14:textId="0BB6CED2" w:rsidR="00193B44" w:rsidRDefault="00193B44" w:rsidP="00A60644">
      <w:pPr>
        <w:pStyle w:val="Legenda"/>
        <w:rPr>
          <w:b/>
          <w:i w:val="0"/>
        </w:rPr>
      </w:pPr>
    </w:p>
    <w:p w14:paraId="739AC8C7" w14:textId="439184A5" w:rsidR="00193B44" w:rsidRDefault="00193B44" w:rsidP="00A60644">
      <w:pPr>
        <w:pStyle w:val="Legenda"/>
        <w:rPr>
          <w:b/>
          <w:i w:val="0"/>
        </w:rPr>
      </w:pPr>
    </w:p>
    <w:p w14:paraId="5D2B4912" w14:textId="08107788" w:rsidR="00193B44" w:rsidRDefault="00193B44" w:rsidP="00A60644">
      <w:pPr>
        <w:pStyle w:val="Legenda"/>
        <w:rPr>
          <w:b/>
          <w:i w:val="0"/>
        </w:rPr>
      </w:pPr>
    </w:p>
    <w:p w14:paraId="19642BA3" w14:textId="4986AFDB" w:rsidR="00193B44" w:rsidRDefault="00193B44" w:rsidP="00A60644">
      <w:pPr>
        <w:pStyle w:val="Legenda"/>
        <w:rPr>
          <w:b/>
          <w:i w:val="0"/>
        </w:rPr>
      </w:pPr>
    </w:p>
    <w:p w14:paraId="6241F6BD" w14:textId="52FBE4FB" w:rsidR="00193B44" w:rsidRDefault="00193B44" w:rsidP="00A60644">
      <w:pPr>
        <w:pStyle w:val="Legenda"/>
        <w:rPr>
          <w:b/>
          <w:i w:val="0"/>
        </w:rPr>
      </w:pPr>
    </w:p>
    <w:p w14:paraId="715D781E" w14:textId="77E562A6" w:rsidR="00193B44" w:rsidRDefault="00193B44" w:rsidP="00A60644">
      <w:pPr>
        <w:pStyle w:val="Legenda"/>
        <w:rPr>
          <w:b/>
          <w:i w:val="0"/>
        </w:rPr>
      </w:pPr>
    </w:p>
    <w:p w14:paraId="33309B07" w14:textId="059D56BC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  <w:lang w:eastAsia="pt-BR"/>
        </w:rPr>
        <w:drawing>
          <wp:anchor distT="0" distB="0" distL="114300" distR="114300" simplePos="0" relativeHeight="251698688" behindDoc="1" locked="0" layoutInCell="1" allowOverlap="1" wp14:anchorId="54A6315A" wp14:editId="71D13897">
            <wp:simplePos x="0" y="0"/>
            <wp:positionH relativeFrom="column">
              <wp:posOffset>3370767</wp:posOffset>
            </wp:positionH>
            <wp:positionV relativeFrom="paragraph">
              <wp:posOffset>16400</wp:posOffset>
            </wp:positionV>
            <wp:extent cx="2788512" cy="3045349"/>
            <wp:effectExtent l="0" t="0" r="0" b="317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rud pedid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411" cy="305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 w:val="0"/>
          <w:noProof/>
          <w:lang w:eastAsia="pt-BR"/>
        </w:rPr>
        <w:drawing>
          <wp:anchor distT="0" distB="0" distL="114300" distR="114300" simplePos="0" relativeHeight="251714048" behindDoc="1" locked="0" layoutInCell="1" allowOverlap="1" wp14:anchorId="32F01C54" wp14:editId="703BB233">
            <wp:simplePos x="0" y="0"/>
            <wp:positionH relativeFrom="column">
              <wp:posOffset>409492</wp:posOffset>
            </wp:positionH>
            <wp:positionV relativeFrom="paragraph">
              <wp:posOffset>16400</wp:posOffset>
            </wp:positionV>
            <wp:extent cx="2790908" cy="303483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ud carr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48" cy="304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B9D07" w14:textId="663EDB59" w:rsidR="00193B44" w:rsidRDefault="00193B44" w:rsidP="00193B44">
      <w:pPr>
        <w:pStyle w:val="Legenda"/>
        <w:tabs>
          <w:tab w:val="left" w:pos="3870"/>
        </w:tabs>
        <w:jc w:val="left"/>
        <w:rPr>
          <w:b/>
          <w:i w:val="0"/>
        </w:rPr>
      </w:pPr>
      <w:r>
        <w:rPr>
          <w:b/>
          <w:i w:val="0"/>
        </w:rPr>
        <w:tab/>
      </w:r>
    </w:p>
    <w:p w14:paraId="7B5D087B" w14:textId="06A01B49" w:rsidR="00193B44" w:rsidRDefault="00193B44" w:rsidP="00A60644">
      <w:pPr>
        <w:pStyle w:val="Legenda"/>
        <w:rPr>
          <w:b/>
          <w:i w:val="0"/>
        </w:rPr>
      </w:pPr>
    </w:p>
    <w:p w14:paraId="595A623C" w14:textId="4676767E" w:rsidR="00193B44" w:rsidRDefault="00193B44" w:rsidP="00A60644">
      <w:pPr>
        <w:pStyle w:val="Legenda"/>
        <w:rPr>
          <w:b/>
          <w:i w:val="0"/>
        </w:rPr>
      </w:pPr>
    </w:p>
    <w:p w14:paraId="10C8957A" w14:textId="6BC022ED" w:rsidR="00193B44" w:rsidRDefault="00193B44" w:rsidP="00A60644">
      <w:pPr>
        <w:pStyle w:val="Legenda"/>
        <w:rPr>
          <w:b/>
          <w:i w:val="0"/>
        </w:rPr>
      </w:pPr>
    </w:p>
    <w:p w14:paraId="593EDE9F" w14:textId="52E10811" w:rsidR="00193B44" w:rsidRDefault="00193B44" w:rsidP="00A60644">
      <w:pPr>
        <w:pStyle w:val="Legenda"/>
        <w:rPr>
          <w:b/>
          <w:i w:val="0"/>
        </w:rPr>
      </w:pPr>
    </w:p>
    <w:p w14:paraId="63273836" w14:textId="3437D4FF" w:rsidR="00193B44" w:rsidRDefault="00193B44" w:rsidP="00A60644">
      <w:pPr>
        <w:pStyle w:val="Legenda"/>
        <w:rPr>
          <w:b/>
          <w:i w:val="0"/>
        </w:rPr>
      </w:pPr>
    </w:p>
    <w:p w14:paraId="56607666" w14:textId="004A9FE5" w:rsidR="00193B44" w:rsidRDefault="00193B44" w:rsidP="00A60644">
      <w:pPr>
        <w:pStyle w:val="Legenda"/>
        <w:rPr>
          <w:b/>
          <w:i w:val="0"/>
        </w:rPr>
      </w:pPr>
    </w:p>
    <w:p w14:paraId="482EFFB4" w14:textId="1A77928E" w:rsidR="00193B44" w:rsidRDefault="00193B44" w:rsidP="00A60644">
      <w:pPr>
        <w:pStyle w:val="Legenda"/>
        <w:rPr>
          <w:b/>
          <w:i w:val="0"/>
        </w:rPr>
      </w:pPr>
    </w:p>
    <w:p w14:paraId="11A16CF9" w14:textId="16CB896C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  <w:lang w:eastAsia="pt-BR"/>
        </w:rPr>
        <w:drawing>
          <wp:anchor distT="0" distB="0" distL="114300" distR="114300" simplePos="0" relativeHeight="251685376" behindDoc="1" locked="0" layoutInCell="1" allowOverlap="1" wp14:anchorId="59C95904" wp14:editId="59E8ABD5">
            <wp:simplePos x="0" y="0"/>
            <wp:positionH relativeFrom="column">
              <wp:posOffset>4306570</wp:posOffset>
            </wp:positionH>
            <wp:positionV relativeFrom="paragraph">
              <wp:posOffset>4794885</wp:posOffset>
            </wp:positionV>
            <wp:extent cx="2713112" cy="296227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ud materi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1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8B28A" w14:textId="32A04243" w:rsidR="00193B44" w:rsidRDefault="00193B44" w:rsidP="00A60644">
      <w:pPr>
        <w:pStyle w:val="Legenda"/>
        <w:rPr>
          <w:b/>
          <w:i w:val="0"/>
        </w:rPr>
      </w:pPr>
    </w:p>
    <w:p w14:paraId="4D25DD3B" w14:textId="115993C2" w:rsidR="00193B44" w:rsidRDefault="00193B44" w:rsidP="00A60644">
      <w:pPr>
        <w:pStyle w:val="Legenda"/>
        <w:rPr>
          <w:b/>
          <w:i w:val="0"/>
        </w:rPr>
      </w:pPr>
    </w:p>
    <w:p w14:paraId="3E8ECF49" w14:textId="03270703" w:rsidR="00193B44" w:rsidRDefault="00193B44" w:rsidP="00A60644">
      <w:pPr>
        <w:pStyle w:val="Legenda"/>
        <w:rPr>
          <w:b/>
          <w:i w:val="0"/>
        </w:rPr>
      </w:pPr>
    </w:p>
    <w:p w14:paraId="7092A02D" w14:textId="5CDFB939" w:rsidR="00193B44" w:rsidRDefault="00193B44" w:rsidP="00A60644">
      <w:pPr>
        <w:pStyle w:val="Legenda"/>
        <w:rPr>
          <w:b/>
          <w:i w:val="0"/>
        </w:rPr>
      </w:pPr>
    </w:p>
    <w:p w14:paraId="212A870C" w14:textId="736B0F70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  <w:lang w:eastAsia="pt-BR"/>
        </w:rPr>
        <w:lastRenderedPageBreak/>
        <w:drawing>
          <wp:anchor distT="0" distB="0" distL="114300" distR="114300" simplePos="0" relativeHeight="251668992" behindDoc="1" locked="0" layoutInCell="1" allowOverlap="1" wp14:anchorId="751690F9" wp14:editId="56667F36">
            <wp:simplePos x="0" y="0"/>
            <wp:positionH relativeFrom="column">
              <wp:posOffset>306124</wp:posOffset>
            </wp:positionH>
            <wp:positionV relativeFrom="paragraph">
              <wp:posOffset>252950</wp:posOffset>
            </wp:positionV>
            <wp:extent cx="2623931" cy="2858591"/>
            <wp:effectExtent l="0" t="0" r="508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ud afilia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32" cy="28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 w:val="0"/>
          <w:noProof/>
          <w:lang w:eastAsia="pt-BR"/>
        </w:rPr>
        <w:drawing>
          <wp:anchor distT="0" distB="0" distL="114300" distR="114300" simplePos="0" relativeHeight="251717120" behindDoc="1" locked="0" layoutInCell="1" allowOverlap="1" wp14:anchorId="5738EE2D" wp14:editId="220993D6">
            <wp:simplePos x="0" y="0"/>
            <wp:positionH relativeFrom="column">
              <wp:posOffset>3446890</wp:posOffset>
            </wp:positionH>
            <wp:positionV relativeFrom="paragraph">
              <wp:posOffset>9442</wp:posOffset>
            </wp:positionV>
            <wp:extent cx="2592572" cy="2830665"/>
            <wp:effectExtent l="0" t="0" r="0" b="825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ud materi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78" cy="283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943C" w14:textId="684F5985" w:rsidR="00193B44" w:rsidRDefault="00193B44" w:rsidP="00A60644">
      <w:pPr>
        <w:pStyle w:val="Legenda"/>
        <w:rPr>
          <w:b/>
          <w:i w:val="0"/>
        </w:rPr>
      </w:pPr>
    </w:p>
    <w:p w14:paraId="48374313" w14:textId="7BC3711D" w:rsidR="00193B44" w:rsidRDefault="00193B44" w:rsidP="00A60644">
      <w:pPr>
        <w:pStyle w:val="Legenda"/>
        <w:rPr>
          <w:b/>
          <w:i w:val="0"/>
        </w:rPr>
      </w:pPr>
    </w:p>
    <w:p w14:paraId="5CE9417A" w14:textId="16790664" w:rsidR="00193B44" w:rsidRDefault="00193B44" w:rsidP="00A60644">
      <w:pPr>
        <w:pStyle w:val="Legenda"/>
        <w:rPr>
          <w:b/>
          <w:i w:val="0"/>
        </w:rPr>
      </w:pPr>
    </w:p>
    <w:p w14:paraId="3BF6EC6A" w14:textId="67580876" w:rsidR="00193B44" w:rsidRDefault="00193B44" w:rsidP="00A60644">
      <w:pPr>
        <w:pStyle w:val="Legenda"/>
        <w:rPr>
          <w:b/>
          <w:i w:val="0"/>
        </w:rPr>
      </w:pPr>
    </w:p>
    <w:p w14:paraId="596A6181" w14:textId="05C1434B" w:rsidR="00193B44" w:rsidRDefault="00193B44" w:rsidP="00A60644">
      <w:pPr>
        <w:pStyle w:val="Legenda"/>
        <w:rPr>
          <w:b/>
          <w:i w:val="0"/>
        </w:rPr>
      </w:pPr>
    </w:p>
    <w:p w14:paraId="18B842FB" w14:textId="737D72A3" w:rsidR="00193B44" w:rsidRDefault="00193B44" w:rsidP="00A60644">
      <w:pPr>
        <w:pStyle w:val="Legenda"/>
        <w:rPr>
          <w:b/>
          <w:i w:val="0"/>
        </w:rPr>
      </w:pPr>
    </w:p>
    <w:p w14:paraId="29B63A3C" w14:textId="2F37B5AA" w:rsidR="00193B44" w:rsidRDefault="00193B44" w:rsidP="00A60644">
      <w:pPr>
        <w:pStyle w:val="Legenda"/>
        <w:rPr>
          <w:b/>
          <w:i w:val="0"/>
        </w:rPr>
      </w:pPr>
    </w:p>
    <w:p w14:paraId="6F98E16C" w14:textId="2EB0A908" w:rsidR="00193B44" w:rsidRDefault="00193B44" w:rsidP="00A60644">
      <w:pPr>
        <w:pStyle w:val="Legenda"/>
        <w:rPr>
          <w:b/>
          <w:i w:val="0"/>
        </w:rPr>
      </w:pPr>
    </w:p>
    <w:p w14:paraId="4A5170EC" w14:textId="00673305" w:rsidR="00193B44" w:rsidRDefault="00193B44" w:rsidP="00A60644">
      <w:pPr>
        <w:pStyle w:val="Legenda"/>
        <w:rPr>
          <w:b/>
          <w:i w:val="0"/>
        </w:rPr>
      </w:pPr>
    </w:p>
    <w:p w14:paraId="3DA8CD53" w14:textId="25F802C9" w:rsidR="00193B44" w:rsidRDefault="00193B44" w:rsidP="00A60644">
      <w:pPr>
        <w:pStyle w:val="Legenda"/>
        <w:rPr>
          <w:b/>
          <w:i w:val="0"/>
        </w:rPr>
      </w:pPr>
    </w:p>
    <w:p w14:paraId="368FABE4" w14:textId="77777777" w:rsidR="00193B44" w:rsidRDefault="00193B44" w:rsidP="00A60644">
      <w:pPr>
        <w:pStyle w:val="Legenda"/>
        <w:rPr>
          <w:b/>
          <w:i w:val="0"/>
        </w:rPr>
      </w:pPr>
    </w:p>
    <w:p w14:paraId="7BF63537" w14:textId="63478FCB" w:rsidR="00551C3D" w:rsidRDefault="00551C3D" w:rsidP="00551C3D">
      <w:pPr>
        <w:pStyle w:val="Legenda"/>
        <w:rPr>
          <w:i w:val="0"/>
          <w:color w:val="000000"/>
        </w:rPr>
      </w:pPr>
      <w:bookmarkStart w:id="16" w:name="_Toc459887109"/>
      <w:bookmarkStart w:id="17" w:name="_Toc507005247"/>
      <w:bookmarkStart w:id="18" w:name="_Toc507107295"/>
      <w:bookmarkEnd w:id="15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i w:val="0"/>
        </w:rPr>
        <w:t xml:space="preserve"> </w:t>
      </w:r>
      <w:bookmarkEnd w:id="16"/>
      <w:r>
        <w:rPr>
          <w:i w:val="0"/>
        </w:rPr>
        <w:t>Fluxograma do CarMaker</w:t>
      </w:r>
      <w:bookmarkEnd w:id="18"/>
    </w:p>
    <w:p w14:paraId="10F06C3C" w14:textId="5CA8481F" w:rsidR="0009003B" w:rsidRDefault="0009003B">
      <w:pPr>
        <w:pStyle w:val="Ttulo1"/>
      </w:pPr>
      <w:r>
        <w:lastRenderedPageBreak/>
        <w:t>Especificação de Requisitos</w:t>
      </w:r>
      <w:bookmarkEnd w:id="17"/>
    </w:p>
    <w:p w14:paraId="10F06C3D" w14:textId="77777777" w:rsidR="0009003B" w:rsidRDefault="0009003B">
      <w:pPr>
        <w:pStyle w:val="Ttulo2"/>
      </w:pPr>
      <w:bookmarkStart w:id="19" w:name="_Toc507005248"/>
      <w:r>
        <w:t>Requisitos Funcionais</w:t>
      </w:r>
      <w:bookmarkEnd w:id="19"/>
      <w:r>
        <w:t xml:space="preserve"> </w:t>
      </w:r>
    </w:p>
    <w:p w14:paraId="10F06C3E" w14:textId="7524D509" w:rsidR="0009003B" w:rsidRPr="00DB468B" w:rsidRDefault="0009003B" w:rsidP="00194999">
      <w:pPr>
        <w:pStyle w:val="Ttulo3"/>
        <w:ind w:left="1560" w:hanging="851"/>
      </w:pPr>
      <w:bookmarkStart w:id="20" w:name="_Toc507005249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2961D36A" w:rsidR="0009003B" w:rsidRPr="00194999" w:rsidRDefault="0009003B" w:rsidP="00A60644">
      <w:pPr>
        <w:pStyle w:val="Legenda"/>
        <w:rPr>
          <w:i w:val="0"/>
        </w:rPr>
      </w:pPr>
      <w:bookmarkStart w:id="21" w:name="_Toc507005284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1"/>
    </w:p>
    <w:p w14:paraId="10F06C4D" w14:textId="26A7D5A4" w:rsidR="0009003B" w:rsidRPr="00DB468B" w:rsidRDefault="0009003B" w:rsidP="00194999">
      <w:pPr>
        <w:pStyle w:val="Ttulo3"/>
        <w:ind w:left="1560" w:hanging="851"/>
      </w:pPr>
      <w:bookmarkStart w:id="22" w:name="_Toc507005250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1D2C6306" w:rsidR="0009003B" w:rsidRPr="00194999" w:rsidRDefault="0009003B" w:rsidP="00A60644">
      <w:pPr>
        <w:pStyle w:val="Legenda"/>
        <w:rPr>
          <w:i w:val="0"/>
        </w:rPr>
      </w:pPr>
      <w:bookmarkStart w:id="23" w:name="_Toc507005285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3"/>
    </w:p>
    <w:p w14:paraId="57E7D4AE" w14:textId="73D70341" w:rsidR="009F697A" w:rsidRDefault="009F697A">
      <w:pPr>
        <w:pStyle w:val="Ttulo2"/>
        <w:pageBreakBefore/>
      </w:pPr>
      <w:bookmarkStart w:id="24" w:name="_Toc507005251"/>
      <w:r>
        <w:lastRenderedPageBreak/>
        <w:t>Diagrama de Casos de Uso</w:t>
      </w:r>
      <w:bookmarkEnd w:id="24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3C30E9B7" w:rsidR="009B64DB" w:rsidRPr="00194999" w:rsidRDefault="009B64DB" w:rsidP="009B64DB">
      <w:pPr>
        <w:pStyle w:val="Legenda"/>
        <w:rPr>
          <w:i w:val="0"/>
        </w:rPr>
      </w:pPr>
      <w:bookmarkStart w:id="25" w:name="_Toc459887111"/>
      <w:bookmarkStart w:id="26" w:name="_Toc507107296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5"/>
      <w:bookmarkEnd w:id="26"/>
    </w:p>
    <w:p w14:paraId="37E65C4A" w14:textId="77777777" w:rsidR="00B674EB" w:rsidRDefault="00B674EB" w:rsidP="00B674EB">
      <w:pPr>
        <w:pStyle w:val="Ttulo3"/>
      </w:pPr>
      <w:bookmarkStart w:id="27" w:name="_Toc364852096"/>
      <w:bookmarkStart w:id="28" w:name="_Toc507005252"/>
      <w:r>
        <w:t>Descrição dos Atores</w:t>
      </w:r>
      <w:bookmarkEnd w:id="27"/>
      <w:bookmarkEnd w:id="28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9" w:name="_Toc364852097"/>
      <w:bookmarkStart w:id="30" w:name="_Toc507005253"/>
      <w:r>
        <w:t>Descrição dos Casos de Uso</w:t>
      </w:r>
      <w:bookmarkEnd w:id="29"/>
      <w:bookmarkEnd w:id="30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31" w:name="_Toc507005254"/>
      <w:r>
        <w:lastRenderedPageBreak/>
        <w:t>Fluxos de Eventos de Casos de Uso</w:t>
      </w:r>
      <w:bookmarkEnd w:id="31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2" w:name="_Toc422919006"/>
      <w:bookmarkStart w:id="33" w:name="_Toc430302454"/>
      <w:bookmarkStart w:id="34" w:name="_Toc507005255"/>
      <w:r w:rsidRPr="025696AF">
        <w:t>Login</w:t>
      </w:r>
      <w:bookmarkEnd w:id="32"/>
      <w:bookmarkEnd w:id="33"/>
      <w:r>
        <w:t xml:space="preserve"> do Administrador</w:t>
      </w:r>
      <w:bookmarkEnd w:id="34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44F03772" w:rsidR="003A2D40" w:rsidRPr="003A2D40" w:rsidRDefault="00193211" w:rsidP="00193211">
      <w:pPr>
        <w:pStyle w:val="Legenda"/>
        <w:rPr>
          <w:b/>
          <w:i w:val="0"/>
        </w:rPr>
      </w:pPr>
      <w:bookmarkStart w:id="35" w:name="_Toc422919056"/>
      <w:bookmarkStart w:id="36" w:name="_Toc507005286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3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3A2D40" w:rsidRPr="003A2D40">
        <w:rPr>
          <w:i w:val="0"/>
        </w:rPr>
        <w:t>Fluxo de evento principal &lt; Login do Administrador &gt;</w:t>
      </w:r>
      <w:bookmarkEnd w:id="35"/>
      <w:r w:rsidR="003A2D40" w:rsidRPr="003A2D40">
        <w:rPr>
          <w:i w:val="0"/>
        </w:rPr>
        <w:t>.</w:t>
      </w:r>
      <w:bookmarkEnd w:id="36"/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7" w:name="_Toc507005256"/>
      <w:r>
        <w:lastRenderedPageBreak/>
        <w:t>Requisitos Não-Funcionais</w:t>
      </w:r>
      <w:bookmarkEnd w:id="37"/>
    </w:p>
    <w:p w14:paraId="10F06C5C" w14:textId="25EE1EB0" w:rsidR="0009003B" w:rsidRDefault="0009003B">
      <w:pPr>
        <w:pStyle w:val="Ttulo3"/>
      </w:pPr>
      <w:bookmarkStart w:id="38" w:name="_Toc507005257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8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9" w:name="8.3_______________Performance_Requiremen"/>
      <w:bookmarkStart w:id="40" w:name="_Toc507005258"/>
      <w:r>
        <w:t>Requisitos de Desempenho</w:t>
      </w:r>
      <w:bookmarkEnd w:id="39"/>
      <w:bookmarkEnd w:id="40"/>
    </w:p>
    <w:p w14:paraId="10F06C60" w14:textId="54B1256A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41" w:name="_Toc507005259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1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2" w:name="_Toc507005260"/>
      <w:r>
        <w:lastRenderedPageBreak/>
        <w:t>Projeto Arquitetural</w:t>
      </w:r>
      <w:bookmarkEnd w:id="42"/>
    </w:p>
    <w:p w14:paraId="10F06C70" w14:textId="315F0AF8" w:rsidR="00A60644" w:rsidRDefault="00A60644" w:rsidP="009F697A">
      <w:pPr>
        <w:pStyle w:val="Ttulo2"/>
      </w:pPr>
      <w:bookmarkStart w:id="43" w:name="_Toc507005261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3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3FA61959" w:rsidR="00A60644" w:rsidRPr="00E3544C" w:rsidRDefault="007C664D" w:rsidP="001B2083">
      <w:pPr>
        <w:pStyle w:val="Legenda"/>
        <w:rPr>
          <w:i w:val="0"/>
        </w:rPr>
      </w:pPr>
      <w:bookmarkStart w:id="44" w:name="_Toc507107297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5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DD4D68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4"/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39AB438E" w:rsidR="00A60644" w:rsidRPr="00E3544C" w:rsidRDefault="007C664D" w:rsidP="00145513">
      <w:pPr>
        <w:pStyle w:val="Legenda"/>
        <w:rPr>
          <w:i w:val="0"/>
        </w:rPr>
      </w:pPr>
      <w:bookmarkStart w:id="45" w:name="_Toc507107298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145513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145513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5"/>
    </w:p>
    <w:p w14:paraId="10F06C77" w14:textId="374719DB" w:rsidR="00A60644" w:rsidRDefault="00A60644" w:rsidP="009F697A">
      <w:pPr>
        <w:pStyle w:val="Ttulo2"/>
      </w:pPr>
      <w:bookmarkStart w:id="46" w:name="_Toc507005262"/>
      <w:r>
        <w:lastRenderedPageBreak/>
        <w:t xml:space="preserve">Relacionamentos UML para </w:t>
      </w:r>
      <w:r w:rsidR="00A37F6F">
        <w:t>A</w:t>
      </w:r>
      <w:r>
        <w:t>rquétipos</w:t>
      </w:r>
      <w:bookmarkEnd w:id="46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24FEDD3D" w:rsidR="00A60644" w:rsidRPr="00E3544C" w:rsidRDefault="00F83259" w:rsidP="00145513">
      <w:pPr>
        <w:pStyle w:val="Legenda"/>
        <w:rPr>
          <w:i w:val="0"/>
        </w:rPr>
      </w:pPr>
      <w:bookmarkStart w:id="47" w:name="_Toc507107299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Relacionamentos UML para </w:t>
      </w:r>
      <w:r w:rsidR="00A37F6F">
        <w:rPr>
          <w:i w:val="0"/>
        </w:rPr>
        <w:t>A</w:t>
      </w:r>
      <w:r w:rsidR="00145513" w:rsidRPr="00E3544C">
        <w:rPr>
          <w:i w:val="0"/>
        </w:rPr>
        <w:t>rquétipos</w:t>
      </w:r>
      <w:r w:rsidR="00AD6438" w:rsidRPr="00E3544C">
        <w:rPr>
          <w:i w:val="0"/>
        </w:rPr>
        <w:t>.</w:t>
      </w:r>
      <w:bookmarkEnd w:id="47"/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8" w:name="_Toc507005263"/>
      <w:r>
        <w:t xml:space="preserve">Diagrama de </w:t>
      </w:r>
      <w:r w:rsidR="00A37F6F">
        <w:t>P</w:t>
      </w:r>
      <w:r>
        <w:t>acotes</w:t>
      </w:r>
      <w:bookmarkEnd w:id="48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71D5D429" w:rsidR="00A60644" w:rsidRPr="00E3544C" w:rsidRDefault="00F83259" w:rsidP="00D76BE9">
      <w:pPr>
        <w:pStyle w:val="Legenda"/>
        <w:rPr>
          <w:i w:val="0"/>
        </w:rPr>
      </w:pPr>
      <w:bookmarkStart w:id="49" w:name="_Toc507107300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  <w:bookmarkEnd w:id="49"/>
    </w:p>
    <w:p w14:paraId="10F06C7E" w14:textId="72C6D32F" w:rsidR="00A60644" w:rsidRDefault="00A60644" w:rsidP="009F697A">
      <w:pPr>
        <w:pStyle w:val="Ttulo2"/>
      </w:pPr>
      <w:bookmarkStart w:id="50" w:name="_Toc507005264"/>
      <w:r>
        <w:lastRenderedPageBreak/>
        <w:t xml:space="preserve">Instanciação dos </w:t>
      </w:r>
      <w:r w:rsidR="00A37F6F">
        <w:t>C</w:t>
      </w:r>
      <w:r>
        <w:t>omponentes</w:t>
      </w:r>
      <w:bookmarkEnd w:id="50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19B5019D" w:rsidR="009F697A" w:rsidRPr="00E3544C" w:rsidRDefault="00D76BE9" w:rsidP="00D76BE9">
      <w:pPr>
        <w:pStyle w:val="Legenda"/>
        <w:rPr>
          <w:i w:val="0"/>
        </w:rPr>
      </w:pPr>
      <w:bookmarkStart w:id="51" w:name="_Toc459887112"/>
      <w:bookmarkStart w:id="52" w:name="_Toc507107301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9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1"/>
      <w:bookmarkEnd w:id="52"/>
    </w:p>
    <w:p w14:paraId="68B315E9" w14:textId="070FC348" w:rsidR="009F697A" w:rsidRDefault="009F697A" w:rsidP="009F697A">
      <w:pPr>
        <w:pStyle w:val="Ttulo1"/>
      </w:pPr>
      <w:bookmarkStart w:id="53" w:name="_Toc507005265"/>
      <w:r>
        <w:lastRenderedPageBreak/>
        <w:t>Projeto de Dados</w:t>
      </w:r>
      <w:bookmarkEnd w:id="53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4" w:name="_Toc507005266"/>
      <w:r>
        <w:t>Modelo Entidade-Relacionamento</w:t>
      </w:r>
      <w:bookmarkEnd w:id="54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0458F3E1" w:rsidR="009F697A" w:rsidRPr="00E3544C" w:rsidRDefault="009F697A" w:rsidP="009F697A">
      <w:pPr>
        <w:pStyle w:val="Legenda"/>
        <w:rPr>
          <w:i w:val="0"/>
        </w:rPr>
      </w:pPr>
      <w:bookmarkStart w:id="55" w:name="_Toc459887113"/>
      <w:bookmarkStart w:id="56" w:name="_Toc50710730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10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5"/>
      <w:bookmarkEnd w:id="56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7" w:name="_Toc507005267"/>
      <w:r>
        <w:lastRenderedPageBreak/>
        <w:t>Projeto Lógico</w:t>
      </w:r>
      <w:bookmarkEnd w:id="57"/>
    </w:p>
    <w:p w14:paraId="42EC9CB7" w14:textId="3C236E80" w:rsidR="001B2083" w:rsidRDefault="001B2083" w:rsidP="001B2083">
      <w:pPr>
        <w:pStyle w:val="Ttulo2"/>
      </w:pPr>
      <w:bookmarkStart w:id="58" w:name="_Toc507005268"/>
      <w:r>
        <w:t>Diagrama de Classe</w:t>
      </w:r>
      <w:r w:rsidR="00145513">
        <w:t>s</w:t>
      </w:r>
      <w:bookmarkEnd w:id="58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5BE015C6" w:rsidR="001B2083" w:rsidRPr="00E3544C" w:rsidRDefault="00145513" w:rsidP="00145513">
      <w:pPr>
        <w:pStyle w:val="Legenda"/>
        <w:rPr>
          <w:i w:val="0"/>
        </w:rPr>
      </w:pPr>
      <w:bookmarkStart w:id="59" w:name="_Toc459887114"/>
      <w:bookmarkStart w:id="60" w:name="_Toc50710730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11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9"/>
      <w:bookmarkEnd w:id="60"/>
    </w:p>
    <w:p w14:paraId="5443E4FA" w14:textId="655055D7" w:rsidR="001B2083" w:rsidRDefault="001B2083" w:rsidP="001B2083">
      <w:pPr>
        <w:pStyle w:val="Ttulo2"/>
      </w:pPr>
      <w:bookmarkStart w:id="61" w:name="_Toc507005269"/>
      <w:r>
        <w:t>Diagrama de Sequência</w:t>
      </w:r>
      <w:bookmarkEnd w:id="61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3A096AF8" w:rsidR="001B2083" w:rsidRPr="00E3544C" w:rsidRDefault="00145513" w:rsidP="00420A86">
      <w:pPr>
        <w:pStyle w:val="Legenda"/>
        <w:rPr>
          <w:i w:val="0"/>
        </w:rPr>
      </w:pPr>
      <w:bookmarkStart w:id="62" w:name="_Toc459887115"/>
      <w:bookmarkStart w:id="63" w:name="_Toc50710730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12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2"/>
      <w:bookmarkEnd w:id="63"/>
    </w:p>
    <w:p w14:paraId="11776D38" w14:textId="0443568F" w:rsidR="00FB7757" w:rsidRDefault="00FB7757" w:rsidP="00FB7757">
      <w:pPr>
        <w:pStyle w:val="Ttulo1"/>
      </w:pPr>
      <w:bookmarkStart w:id="64" w:name="_Toc507005270"/>
      <w:r>
        <w:lastRenderedPageBreak/>
        <w:t>Qualidade de Software</w:t>
      </w:r>
      <w:bookmarkEnd w:id="64"/>
    </w:p>
    <w:p w14:paraId="265C4EA5" w14:textId="35D9C74B" w:rsidR="00FB7757" w:rsidRDefault="00FB7757" w:rsidP="00FB7757">
      <w:pPr>
        <w:pStyle w:val="Ttulo2"/>
      </w:pPr>
      <w:bookmarkStart w:id="65" w:name="_Toc507005271"/>
      <w:r>
        <w:t>Rastreabilidade dos Requisitos</w:t>
      </w:r>
      <w:bookmarkEnd w:id="65"/>
    </w:p>
    <w:p w14:paraId="20991350" w14:textId="082478DE" w:rsidR="00FB7757" w:rsidRDefault="00E70A2C" w:rsidP="00193211">
      <w:pPr>
        <w:pStyle w:val="Ttulo3"/>
      </w:pPr>
      <w:bookmarkStart w:id="66" w:name="_Toc507005272"/>
      <w:r w:rsidRPr="00544264">
        <w:t>Requisitos Funcionais em Casos de Uso</w:t>
      </w:r>
      <w:bookmarkEnd w:id="66"/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EBA5FCE" w:rsidR="00544264" w:rsidRDefault="00193211" w:rsidP="00193211">
      <w:pPr>
        <w:pStyle w:val="Legenda"/>
        <w:rPr>
          <w:i w:val="0"/>
        </w:rPr>
      </w:pPr>
      <w:bookmarkStart w:id="67" w:name="_Toc507005287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544264">
        <w:rPr>
          <w:i w:val="0"/>
        </w:rPr>
        <w:t xml:space="preserve">Rastreabilidade: </w:t>
      </w:r>
      <w:r w:rsidR="00544264" w:rsidRPr="00544264">
        <w:rPr>
          <w:i w:val="0"/>
        </w:rPr>
        <w:t>Requisitos Funcionais em Casos de Uso</w:t>
      </w:r>
      <w:r w:rsidR="00544264" w:rsidRPr="003A2D40">
        <w:rPr>
          <w:i w:val="0"/>
        </w:rPr>
        <w:t>.</w:t>
      </w:r>
      <w:bookmarkEnd w:id="67"/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3EFFDD40" w:rsidR="00E70A2C" w:rsidRDefault="00E70A2C" w:rsidP="00193211">
      <w:pPr>
        <w:pStyle w:val="Ttulo3"/>
      </w:pPr>
      <w:bookmarkStart w:id="68" w:name="_Toc507005273"/>
      <w:r w:rsidRPr="00544264">
        <w:t>Casos de Uso em Classes</w:t>
      </w:r>
      <w:bookmarkEnd w:id="68"/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&lt;ClasseN&gt;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148B46AF" w:rsidR="00B97300" w:rsidRDefault="00193211" w:rsidP="00B97300">
      <w:pPr>
        <w:pStyle w:val="Legenda"/>
        <w:keepNext/>
        <w:spacing w:before="0" w:after="0"/>
        <w:rPr>
          <w:i w:val="0"/>
        </w:rPr>
      </w:pPr>
      <w:bookmarkStart w:id="69" w:name="_Toc507005288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Casos de Uso em Classes</w:t>
      </w:r>
      <w:r w:rsidR="00B97300" w:rsidRPr="003A2D40">
        <w:rPr>
          <w:i w:val="0"/>
        </w:rPr>
        <w:t>.</w:t>
      </w:r>
      <w:bookmarkEnd w:id="69"/>
    </w:p>
    <w:p w14:paraId="61EE9E77" w14:textId="77777777" w:rsidR="00FB7757" w:rsidRDefault="00FB7757" w:rsidP="00B97300"/>
    <w:p w14:paraId="3F3AE361" w14:textId="24CEE15A" w:rsidR="00E70A2C" w:rsidRDefault="00E70A2C" w:rsidP="00193211">
      <w:pPr>
        <w:pStyle w:val="Ttulo3"/>
      </w:pPr>
      <w:bookmarkStart w:id="70" w:name="_Toc507005274"/>
      <w:r w:rsidRPr="00544264">
        <w:t>Classes em Pacotes</w:t>
      </w:r>
      <w:bookmarkEnd w:id="70"/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&lt;PacoteN&gt;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&lt;ClasseN&gt;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75FD5C8E" w:rsidR="00A03491" w:rsidRPr="0042144B" w:rsidRDefault="00193211" w:rsidP="0042144B">
      <w:pPr>
        <w:pStyle w:val="Legenda"/>
        <w:keepNext/>
        <w:spacing w:before="0" w:after="0"/>
        <w:rPr>
          <w:i w:val="0"/>
        </w:rPr>
      </w:pPr>
      <w:bookmarkStart w:id="71" w:name="_Toc507005289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Classes em Pacotes</w:t>
      </w:r>
      <w:r w:rsidR="00B97300" w:rsidRPr="003A2D40">
        <w:rPr>
          <w:i w:val="0"/>
        </w:rPr>
        <w:t>.</w:t>
      </w:r>
      <w:bookmarkEnd w:id="71"/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72" w:name="_Toc507005275"/>
      <w:r>
        <w:lastRenderedPageBreak/>
        <w:t>Métricas</w:t>
      </w:r>
      <w:bookmarkEnd w:id="72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1C2104ED" w:rsidR="004958EA" w:rsidRDefault="00193211" w:rsidP="00B32C11">
      <w:pPr>
        <w:pStyle w:val="Legenda"/>
        <w:rPr>
          <w:i w:val="0"/>
        </w:rPr>
      </w:pPr>
      <w:bookmarkStart w:id="73" w:name="_Toc507005290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>Métricas</w:t>
      </w:r>
      <w:r w:rsidR="00B32C11" w:rsidRPr="003A2D40">
        <w:rPr>
          <w:i w:val="0"/>
        </w:rPr>
        <w:t>.</w:t>
      </w:r>
      <w:bookmarkEnd w:id="73"/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1FFEDEF3" w:rsidR="00B32C11" w:rsidRDefault="00193211" w:rsidP="00B32C11">
      <w:pPr>
        <w:pStyle w:val="Legenda"/>
        <w:rPr>
          <w:i w:val="0"/>
        </w:rPr>
      </w:pPr>
      <w:bookmarkStart w:id="74" w:name="_Toc507005291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 xml:space="preserve">Lançamento das </w:t>
      </w:r>
      <w:r w:rsidR="006C40CD">
        <w:rPr>
          <w:i w:val="0"/>
        </w:rPr>
        <w:t>H</w:t>
      </w:r>
      <w:r w:rsidR="00B32C11">
        <w:rPr>
          <w:i w:val="0"/>
        </w:rPr>
        <w:t>oras</w:t>
      </w:r>
      <w:r w:rsidR="00B32C11" w:rsidRPr="003A2D40">
        <w:rPr>
          <w:i w:val="0"/>
        </w:rPr>
        <w:t>.</w:t>
      </w:r>
      <w:bookmarkEnd w:id="74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75" w:name="_Toc507005276"/>
      <w:r>
        <w:t>Testes</w:t>
      </w:r>
      <w:bookmarkEnd w:id="75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76" w:name="_Toc507005277"/>
      <w:r>
        <w:t>Desi</w:t>
      </w:r>
      <w:r w:rsidRPr="007E77E1">
        <w:t>g</w:t>
      </w:r>
      <w:r>
        <w:t>n</w:t>
      </w:r>
      <w:r w:rsidRPr="007E77E1">
        <w:t xml:space="preserve"> Patterns</w:t>
      </w:r>
      <w:bookmarkEnd w:id="76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7" w:name="_Toc455670046"/>
      <w:bookmarkStart w:id="78" w:name="_Toc507005278"/>
      <w:r>
        <w:lastRenderedPageBreak/>
        <w:t>Anexos</w:t>
      </w:r>
      <w:bookmarkEnd w:id="77"/>
      <w:bookmarkEnd w:id="78"/>
    </w:p>
    <w:p w14:paraId="7FC3D24B" w14:textId="77777777" w:rsidR="006C18BB" w:rsidRDefault="006C18BB" w:rsidP="006C18BB">
      <w:pPr>
        <w:pStyle w:val="Ttulo2"/>
      </w:pPr>
      <w:bookmarkStart w:id="79" w:name="_Toc455670047"/>
      <w:bookmarkStart w:id="80" w:name="_Toc507005279"/>
      <w:r w:rsidRPr="00D91FEF">
        <w:t>Storyboarding</w:t>
      </w:r>
      <w:bookmarkEnd w:id="79"/>
      <w:bookmarkEnd w:id="80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5086D6" w:rsidR="006C18BB" w:rsidRPr="00E3544C" w:rsidRDefault="006C18BB" w:rsidP="006C18BB">
      <w:pPr>
        <w:pStyle w:val="Legenda"/>
        <w:rPr>
          <w:i w:val="0"/>
        </w:rPr>
      </w:pPr>
      <w:bookmarkStart w:id="81" w:name="_Toc455670283"/>
      <w:bookmarkStart w:id="82" w:name="_Toc459887116"/>
      <w:bookmarkStart w:id="83" w:name="_Toc507107305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717CEA">
        <w:rPr>
          <w:b/>
          <w:i w:val="0"/>
          <w:noProof/>
        </w:rPr>
        <w:t>13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81"/>
      <w:r w:rsidR="00E3544C" w:rsidRPr="00E3544C">
        <w:rPr>
          <w:i w:val="0"/>
        </w:rPr>
        <w:t>.</w:t>
      </w:r>
      <w:bookmarkEnd w:id="82"/>
      <w:bookmarkEnd w:id="83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84" w:name="_Toc455670048"/>
      <w:bookmarkStart w:id="85" w:name="_Toc507005280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4"/>
      <w:bookmarkEnd w:id="85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0954459A" w:rsidR="006C18BB" w:rsidRPr="00E3544C" w:rsidRDefault="00F83259" w:rsidP="006C18BB">
      <w:pPr>
        <w:jc w:val="center"/>
      </w:pPr>
      <w:bookmarkStart w:id="86" w:name="_Toc455670284"/>
      <w:bookmarkStart w:id="87" w:name="_Toc507107306"/>
      <w:r w:rsidRPr="00F83259">
        <w:rPr>
          <w:b/>
        </w:rPr>
        <w:t xml:space="preserve">Figura </w:t>
      </w:r>
      <w:r w:rsidRPr="00F83259">
        <w:rPr>
          <w:b/>
        </w:rPr>
        <w:fldChar w:fldCharType="begin"/>
      </w:r>
      <w:r w:rsidRPr="00F83259">
        <w:rPr>
          <w:b/>
        </w:rPr>
        <w:instrText xml:space="preserve"> SEQ Figura \* ARABIC </w:instrText>
      </w:r>
      <w:r w:rsidRPr="00F83259">
        <w:rPr>
          <w:b/>
        </w:rPr>
        <w:fldChar w:fldCharType="separate"/>
      </w:r>
      <w:r w:rsidR="00717CEA">
        <w:rPr>
          <w:b/>
          <w:noProof/>
        </w:rPr>
        <w:t>14</w:t>
      </w:r>
      <w:r w:rsidRPr="00F83259">
        <w:rPr>
          <w:b/>
          <w:noProof/>
        </w:rPr>
        <w:fldChar w:fldCharType="end"/>
      </w:r>
      <w:r w:rsidRPr="00F83259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EAP</w:t>
      </w:r>
      <w:bookmarkEnd w:id="86"/>
      <w:r w:rsidR="00E3544C" w:rsidRPr="00E3544C">
        <w:t>.</w:t>
      </w:r>
      <w:bookmarkEnd w:id="87"/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88" w:name="_Toc455670049"/>
      <w:bookmarkStart w:id="89" w:name="_Toc507005281"/>
      <w:r>
        <w:lastRenderedPageBreak/>
        <w:t>Cronograma de Atividades</w:t>
      </w:r>
      <w:bookmarkEnd w:id="88"/>
      <w:bookmarkEnd w:id="89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7CB27F42" w:rsidR="006C18BB" w:rsidRPr="00E3544C" w:rsidRDefault="00F83259" w:rsidP="006C18BB">
      <w:pPr>
        <w:jc w:val="center"/>
      </w:pPr>
      <w:bookmarkStart w:id="90" w:name="_Toc455670285"/>
      <w:bookmarkStart w:id="91" w:name="_Toc507107307"/>
      <w:r w:rsidRPr="00193211">
        <w:rPr>
          <w:b/>
        </w:rPr>
        <w:t xml:space="preserve">Figura </w:t>
      </w:r>
      <w:r w:rsidRPr="00193211">
        <w:rPr>
          <w:b/>
        </w:rPr>
        <w:fldChar w:fldCharType="begin"/>
      </w:r>
      <w:r w:rsidRPr="00193211">
        <w:rPr>
          <w:b/>
        </w:rPr>
        <w:instrText xml:space="preserve"> SEQ Figura \* ARABIC </w:instrText>
      </w:r>
      <w:r w:rsidRPr="00193211">
        <w:rPr>
          <w:b/>
        </w:rPr>
        <w:fldChar w:fldCharType="separate"/>
      </w:r>
      <w:r w:rsidR="00717CEA">
        <w:rPr>
          <w:b/>
          <w:noProof/>
        </w:rPr>
        <w:t>15</w:t>
      </w:r>
      <w:r w:rsidRPr="00193211">
        <w:rPr>
          <w:b/>
          <w:noProof/>
        </w:rPr>
        <w:fldChar w:fldCharType="end"/>
      </w:r>
      <w:r w:rsidRPr="00193211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Cronograma</w:t>
      </w:r>
      <w:bookmarkEnd w:id="90"/>
      <w:r w:rsidR="00E3544C" w:rsidRPr="00E3544C">
        <w:t>.</w:t>
      </w:r>
      <w:bookmarkEnd w:id="91"/>
    </w:p>
    <w:p w14:paraId="2675821B" w14:textId="1584DEA4" w:rsidR="00250BA3" w:rsidRDefault="00250BA3" w:rsidP="00250BA3">
      <w:pPr>
        <w:pStyle w:val="Ttulo1"/>
      </w:pPr>
      <w:bookmarkStart w:id="92" w:name="_Toc507005282"/>
      <w:r>
        <w:lastRenderedPageBreak/>
        <w:t>Bibliografias de Texto</w:t>
      </w:r>
      <w:bookmarkEnd w:id="92"/>
    </w:p>
    <w:p w14:paraId="255E0555" w14:textId="1BB35D6E" w:rsidR="00250F77" w:rsidRDefault="00F81839" w:rsidP="000E210C">
      <w:pPr>
        <w:jc w:val="both"/>
      </w:pPr>
      <w:r>
        <w:t>[1] INSTITUCIONAL: Grupo FIAT. 2016. Disponível em: &lt;https://www.fiat.com.br/institucional/grupo-fiat.html&gt;. Acesso em: 21 fev. 2018.</w:t>
      </w:r>
    </w:p>
    <w:p w14:paraId="4B1407F2" w14:textId="78FE6134" w:rsidR="000E210C" w:rsidRDefault="000E210C" w:rsidP="000E210C">
      <w:pPr>
        <w:jc w:val="both"/>
      </w:pPr>
    </w:p>
    <w:p w14:paraId="51E3F6DC" w14:textId="54A76C3D" w:rsidR="000E210C" w:rsidRPr="00250F77" w:rsidRDefault="000E210C" w:rsidP="000E210C">
      <w:pPr>
        <w:jc w:val="both"/>
      </w:pPr>
      <w:r>
        <w:t>INSTITUCIONAL: Capacidade Produtiva. 2016. Disponível em: &lt;https://www.fiat.com.br/institucional/capacidade-produtiva.html&gt;. Acesso em: 21 fev. 2018.</w:t>
      </w:r>
    </w:p>
    <w:p w14:paraId="6A358991" w14:textId="35979284" w:rsidR="00250BA3" w:rsidRDefault="00250BA3" w:rsidP="00250BA3">
      <w:pPr>
        <w:pStyle w:val="Ttulo1"/>
      </w:pPr>
      <w:bookmarkStart w:id="93" w:name="_Toc507005283"/>
      <w:r>
        <w:lastRenderedPageBreak/>
        <w:t>Bibliografia de Imagens</w:t>
      </w:r>
      <w:bookmarkEnd w:id="93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46E785" w14:textId="77777777" w:rsidR="00B058EC" w:rsidRDefault="00B058EC">
      <w:r>
        <w:separator/>
      </w:r>
    </w:p>
  </w:endnote>
  <w:endnote w:type="continuationSeparator" w:id="0">
    <w:p w14:paraId="25868962" w14:textId="77777777" w:rsidR="00B058EC" w:rsidRDefault="00B05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934CF2" w:rsidRDefault="00934CF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934CF2" w:rsidRDefault="00934CF2">
    <w:pPr>
      <w:pStyle w:val="Rodap"/>
      <w:pBdr>
        <w:top w:val="none" w:sz="0" w:space="0" w:color="auto"/>
      </w:pBdr>
    </w:pPr>
  </w:p>
  <w:p w14:paraId="10F06CA8" w14:textId="77777777" w:rsidR="00934CF2" w:rsidRDefault="00934CF2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934CF2" w:rsidRDefault="00934CF2" w:rsidP="00240BB3">
    <w:pPr>
      <w:pStyle w:val="Rodap"/>
      <w:jc w:val="center"/>
      <w:rPr>
        <w:b/>
        <w:sz w:val="20"/>
      </w:rPr>
    </w:pPr>
  </w:p>
  <w:p w14:paraId="33A275F8" w14:textId="5C278B19" w:rsidR="00934CF2" w:rsidRDefault="00934CF2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934CF2" w:rsidRDefault="00934CF2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934CF2" w:rsidRPr="009E0462" w:rsidRDefault="00934CF2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934CF2" w:rsidRDefault="00934CF2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3A1F7F63" w:rsidR="00934CF2" w:rsidRDefault="00934CF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B57E69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10F06CB3" w14:textId="77777777" w:rsidR="00934CF2" w:rsidRDefault="00934CF2">
    <w:pPr>
      <w:pStyle w:val="Rodap"/>
      <w:pBdr>
        <w:top w:val="none" w:sz="0" w:space="0" w:color="auto"/>
      </w:pBdr>
    </w:pPr>
  </w:p>
  <w:p w14:paraId="10F06CB4" w14:textId="77777777" w:rsidR="00934CF2" w:rsidRDefault="00934CF2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934CF2" w:rsidRDefault="00934CF2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5540B" w14:textId="77777777" w:rsidR="00B058EC" w:rsidRDefault="00B058EC">
      <w:r>
        <w:separator/>
      </w:r>
    </w:p>
  </w:footnote>
  <w:footnote w:type="continuationSeparator" w:id="0">
    <w:p w14:paraId="1DC33360" w14:textId="77777777" w:rsidR="00B058EC" w:rsidRDefault="00B05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934CF2" w:rsidRDefault="00934CF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934CF2" w:rsidRDefault="00934CF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32AE50D1" w:rsidR="00934CF2" w:rsidRDefault="00934CF2">
    <w:pPr>
      <w:pStyle w:val="Cabealho"/>
      <w:jc w:val="center"/>
    </w:pPr>
    <w:r>
      <w:t>EC206 - Engenharia de Software II</w:t>
    </w:r>
  </w:p>
  <w:p w14:paraId="10F06CAA" w14:textId="77777777" w:rsidR="00934CF2" w:rsidRDefault="00934CF2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934CF2" w:rsidRDefault="00934CF2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599C6967" w:rsidR="00934CF2" w:rsidRDefault="00934CF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934CF2" w:rsidRDefault="00934CF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934CF2" w:rsidRDefault="00934CF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2F25"/>
    <w:rsid w:val="00067DE2"/>
    <w:rsid w:val="000878EE"/>
    <w:rsid w:val="0009003B"/>
    <w:rsid w:val="000A381D"/>
    <w:rsid w:val="000A4141"/>
    <w:rsid w:val="000C458F"/>
    <w:rsid w:val="000E210C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1093"/>
    <w:rsid w:val="00193211"/>
    <w:rsid w:val="00193B44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B4045"/>
    <w:rsid w:val="002D0266"/>
    <w:rsid w:val="002F6C7D"/>
    <w:rsid w:val="00307102"/>
    <w:rsid w:val="00321857"/>
    <w:rsid w:val="00323652"/>
    <w:rsid w:val="003348B7"/>
    <w:rsid w:val="00384D6E"/>
    <w:rsid w:val="003907C7"/>
    <w:rsid w:val="003A2D40"/>
    <w:rsid w:val="003C3012"/>
    <w:rsid w:val="003E31B7"/>
    <w:rsid w:val="003E72E0"/>
    <w:rsid w:val="004023AB"/>
    <w:rsid w:val="00407C6A"/>
    <w:rsid w:val="00420A86"/>
    <w:rsid w:val="0042144B"/>
    <w:rsid w:val="0043666A"/>
    <w:rsid w:val="00466010"/>
    <w:rsid w:val="0047593D"/>
    <w:rsid w:val="004958EA"/>
    <w:rsid w:val="004B6B5D"/>
    <w:rsid w:val="004D5F84"/>
    <w:rsid w:val="004F33B0"/>
    <w:rsid w:val="0053125E"/>
    <w:rsid w:val="005338BD"/>
    <w:rsid w:val="00544264"/>
    <w:rsid w:val="00551C3D"/>
    <w:rsid w:val="00554CA4"/>
    <w:rsid w:val="00560171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68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D10AA"/>
    <w:rsid w:val="006E0D1E"/>
    <w:rsid w:val="006E30F1"/>
    <w:rsid w:val="006F2969"/>
    <w:rsid w:val="006F2ED3"/>
    <w:rsid w:val="006F3F6E"/>
    <w:rsid w:val="00714479"/>
    <w:rsid w:val="00717CEA"/>
    <w:rsid w:val="007464A8"/>
    <w:rsid w:val="007814E4"/>
    <w:rsid w:val="007821A6"/>
    <w:rsid w:val="007B3495"/>
    <w:rsid w:val="007C25D7"/>
    <w:rsid w:val="007C664D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95730"/>
    <w:rsid w:val="008A4FB1"/>
    <w:rsid w:val="008D5902"/>
    <w:rsid w:val="009010C1"/>
    <w:rsid w:val="00912C8D"/>
    <w:rsid w:val="00922279"/>
    <w:rsid w:val="00934CF2"/>
    <w:rsid w:val="009407CC"/>
    <w:rsid w:val="00940DED"/>
    <w:rsid w:val="009534B2"/>
    <w:rsid w:val="009A7CF8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058EC"/>
    <w:rsid w:val="00B165DD"/>
    <w:rsid w:val="00B32C11"/>
    <w:rsid w:val="00B51189"/>
    <w:rsid w:val="00B53F99"/>
    <w:rsid w:val="00B57E69"/>
    <w:rsid w:val="00B674EB"/>
    <w:rsid w:val="00B7599E"/>
    <w:rsid w:val="00B944E2"/>
    <w:rsid w:val="00B97300"/>
    <w:rsid w:val="00BC7C8D"/>
    <w:rsid w:val="00BE13A5"/>
    <w:rsid w:val="00C31157"/>
    <w:rsid w:val="00C36BC8"/>
    <w:rsid w:val="00C567FC"/>
    <w:rsid w:val="00C6014D"/>
    <w:rsid w:val="00C701B7"/>
    <w:rsid w:val="00C73086"/>
    <w:rsid w:val="00C91793"/>
    <w:rsid w:val="00CB7CB9"/>
    <w:rsid w:val="00CF1394"/>
    <w:rsid w:val="00CF1DE2"/>
    <w:rsid w:val="00D16442"/>
    <w:rsid w:val="00D22DF6"/>
    <w:rsid w:val="00D618EC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3DFB"/>
    <w:rsid w:val="00F26381"/>
    <w:rsid w:val="00F36C75"/>
    <w:rsid w:val="00F47187"/>
    <w:rsid w:val="00F548AD"/>
    <w:rsid w:val="00F72BC2"/>
    <w:rsid w:val="00F81839"/>
    <w:rsid w:val="00F83259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535EEAC0-84F7-41EB-A617-686DED49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A381D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A381D"/>
    <w:rPr>
      <w:lang w:eastAsia="zh-CN"/>
    </w:rPr>
  </w:style>
  <w:style w:type="character" w:styleId="Refdenotadefim">
    <w:name w:val="endnote reference"/>
    <w:basedOn w:val="Fontepargpadro"/>
    <w:uiPriority w:val="99"/>
    <w:semiHidden/>
    <w:unhideWhenUsed/>
    <w:rsid w:val="000A381D"/>
    <w:rPr>
      <w:vertAlign w:val="superscript"/>
    </w:rPr>
  </w:style>
  <w:style w:type="paragraph" w:styleId="NormalWeb">
    <w:name w:val="Normal (Web)"/>
    <w:basedOn w:val="Normal"/>
    <w:uiPriority w:val="99"/>
    <w:unhideWhenUsed/>
    <w:rsid w:val="00895730"/>
    <w:pPr>
      <w:suppressAutoHyphens w:val="0"/>
    </w:pPr>
    <w:rPr>
      <w:rFonts w:ascii="Calibri" w:eastAsiaTheme="minorHAnsi" w:hAnsi="Calibri" w:cs="Calibri"/>
      <w:sz w:val="22"/>
      <w:szCs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B877F-1FAA-41CE-9490-394F18E5E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26</Pages>
  <Words>2213</Words>
  <Characters>11956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14141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Felipe Martins</cp:lastModifiedBy>
  <cp:revision>32</cp:revision>
  <cp:lastPrinted>2017-01-30T15:49:00Z</cp:lastPrinted>
  <dcterms:created xsi:type="dcterms:W3CDTF">2017-08-02T21:50:00Z</dcterms:created>
  <dcterms:modified xsi:type="dcterms:W3CDTF">2018-02-23T02:59:00Z</dcterms:modified>
</cp:coreProperties>
</file>